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26E7D" w14:textId="77777777" w:rsidR="00E61EC5" w:rsidRDefault="00E61EC5" w:rsidP="00E61EC5">
      <w:pPr>
        <w:jc w:val="center"/>
        <w:rPr>
          <w:rFonts w:ascii="黑体" w:eastAsia="黑体" w:hAnsi="新宋体"/>
          <w:b/>
          <w:sz w:val="48"/>
          <w:szCs w:val="48"/>
        </w:rPr>
      </w:pPr>
      <w:bookmarkStart w:id="0" w:name="_Toc340215310"/>
    </w:p>
    <w:p w14:paraId="66A56F13" w14:textId="77777777" w:rsidR="00A00E06" w:rsidRPr="00A00E06" w:rsidRDefault="00A00E06" w:rsidP="00E61EC5">
      <w:pPr>
        <w:jc w:val="center"/>
        <w:rPr>
          <w:rFonts w:ascii="黑体" w:eastAsia="黑体" w:hAnsi="新宋体"/>
          <w:b/>
          <w:szCs w:val="48"/>
        </w:rPr>
      </w:pPr>
    </w:p>
    <w:p w14:paraId="73A3188C" w14:textId="77777777" w:rsidR="00E61EC5" w:rsidRDefault="00E61EC5" w:rsidP="00E61EC5">
      <w:pPr>
        <w:jc w:val="center"/>
        <w:rPr>
          <w:rFonts w:ascii="黑体" w:eastAsia="黑体" w:hAnsi="新宋体"/>
          <w:b/>
          <w:sz w:val="48"/>
          <w:szCs w:val="48"/>
        </w:rPr>
      </w:pPr>
      <w:r>
        <w:rPr>
          <w:rFonts w:ascii="黑体" w:eastAsia="黑体" w:hAnsi="新宋体" w:hint="eastAsia"/>
          <w:b/>
          <w:sz w:val="48"/>
          <w:szCs w:val="48"/>
        </w:rPr>
        <w:t>沈 阳 工 学 院</w:t>
      </w:r>
    </w:p>
    <w:p w14:paraId="52F19B3C" w14:textId="77777777" w:rsidR="009263AC" w:rsidRDefault="009263AC" w:rsidP="00A00E06">
      <w:pPr>
        <w:rPr>
          <w:rFonts w:ascii="黑体" w:eastAsia="黑体" w:hAnsi="新宋体"/>
          <w:b/>
        </w:rPr>
      </w:pPr>
    </w:p>
    <w:p w14:paraId="19DD27B0" w14:textId="77777777" w:rsidR="006D6BAE" w:rsidRDefault="006D6BAE" w:rsidP="00E61EC5">
      <w:pPr>
        <w:jc w:val="center"/>
        <w:rPr>
          <w:rFonts w:ascii="黑体" w:eastAsia="黑体" w:hAnsi="新宋体"/>
          <w:b/>
        </w:rPr>
      </w:pPr>
    </w:p>
    <w:p w14:paraId="54484B13" w14:textId="77777777" w:rsidR="00E61EC5" w:rsidRPr="009263AC" w:rsidRDefault="006D6BAE" w:rsidP="006D6BAE">
      <w:pPr>
        <w:tabs>
          <w:tab w:val="center" w:pos="3741"/>
          <w:tab w:val="right" w:pos="7483"/>
        </w:tabs>
        <w:ind w:firstLineChars="300" w:firstLine="1680"/>
        <w:rPr>
          <w:rFonts w:ascii="黑体" w:eastAsia="黑体" w:hAnsi="新宋体"/>
          <w:b/>
          <w:sz w:val="56"/>
          <w:szCs w:val="72"/>
        </w:rPr>
      </w:pPr>
      <w:r>
        <w:rPr>
          <w:rFonts w:ascii="黑体" w:eastAsia="黑体" w:hAnsi="新宋体" w:hint="eastAsia"/>
          <w:b/>
          <w:sz w:val="56"/>
          <w:szCs w:val="72"/>
        </w:rPr>
        <w:t>BS</w:t>
      </w:r>
      <w:r w:rsidR="009263AC" w:rsidRPr="009263AC">
        <w:rPr>
          <w:rFonts w:ascii="黑体" w:eastAsia="黑体" w:hAnsi="新宋体" w:hint="eastAsia"/>
          <w:b/>
          <w:sz w:val="56"/>
          <w:szCs w:val="72"/>
        </w:rPr>
        <w:t>系统开发</w:t>
      </w:r>
      <w:r w:rsidR="00E61EC5" w:rsidRPr="009263AC">
        <w:rPr>
          <w:rFonts w:ascii="黑体" w:eastAsia="黑体" w:hAnsi="新宋体" w:hint="eastAsia"/>
          <w:b/>
          <w:sz w:val="56"/>
          <w:szCs w:val="72"/>
        </w:rPr>
        <w:t>实训报告</w:t>
      </w:r>
    </w:p>
    <w:p w14:paraId="74750452" w14:textId="77777777" w:rsidR="00E61EC5" w:rsidRDefault="00E61EC5" w:rsidP="00E61EC5">
      <w:pPr>
        <w:jc w:val="center"/>
        <w:rPr>
          <w:rFonts w:ascii="黑体" w:eastAsia="黑体" w:hAnsi="新宋体"/>
          <w:b/>
        </w:rPr>
      </w:pPr>
    </w:p>
    <w:p w14:paraId="4833B79F" w14:textId="77777777" w:rsidR="00E61EC5" w:rsidRDefault="00E61EC5" w:rsidP="00E61EC5">
      <w:pPr>
        <w:jc w:val="center"/>
        <w:rPr>
          <w:rFonts w:ascii="黑体" w:eastAsia="黑体" w:hAnsi="新宋体"/>
          <w:b/>
        </w:rPr>
      </w:pPr>
    </w:p>
    <w:p w14:paraId="03183618" w14:textId="77777777" w:rsidR="00E61EC5" w:rsidRDefault="00E61EC5" w:rsidP="00E61EC5">
      <w:pPr>
        <w:jc w:val="center"/>
        <w:rPr>
          <w:rFonts w:ascii="黑体" w:eastAsia="黑体" w:hAnsi="新宋体"/>
          <w:b/>
        </w:rPr>
      </w:pPr>
    </w:p>
    <w:p w14:paraId="52DFD656" w14:textId="77777777" w:rsidR="00E61EC5" w:rsidRDefault="00E61EC5" w:rsidP="00E61EC5">
      <w:pPr>
        <w:jc w:val="center"/>
        <w:rPr>
          <w:rFonts w:ascii="黑体" w:eastAsia="黑体" w:hAnsi="新宋体"/>
          <w:b/>
        </w:rPr>
      </w:pPr>
    </w:p>
    <w:p w14:paraId="702E941B" w14:textId="77777777" w:rsidR="00E61EC5" w:rsidRDefault="00E61EC5" w:rsidP="004C787D">
      <w:pPr>
        <w:ind w:firstLineChars="380" w:firstLine="1216"/>
        <w:rPr>
          <w:rFonts w:ascii="黑体" w:eastAsia="黑体" w:hAnsi="新宋体"/>
          <w:b/>
          <w:sz w:val="28"/>
          <w:szCs w:val="28"/>
          <w:u w:val="single"/>
        </w:rPr>
      </w:pPr>
      <w:r>
        <w:rPr>
          <w:rFonts w:ascii="黑体" w:eastAsia="黑体" w:hAnsi="新宋体" w:hint="eastAsia"/>
          <w:b/>
          <w:sz w:val="32"/>
          <w:szCs w:val="32"/>
        </w:rPr>
        <w:t>题    目</w:t>
      </w:r>
      <w:r>
        <w:rPr>
          <w:rFonts w:ascii="黑体" w:eastAsia="黑体" w:hAnsi="新宋体" w:hint="eastAsia"/>
          <w:b/>
          <w:sz w:val="28"/>
          <w:szCs w:val="28"/>
        </w:rPr>
        <w:t>：</w:t>
      </w:r>
      <w:r>
        <w:rPr>
          <w:rFonts w:ascii="黑体" w:eastAsia="黑体" w:hAnsi="新宋体" w:hint="eastAsia"/>
          <w:b/>
          <w:sz w:val="28"/>
          <w:szCs w:val="28"/>
          <w:u w:val="single"/>
        </w:rPr>
        <w:t xml:space="preserve">   </w:t>
      </w:r>
      <w:r w:rsidR="009C1388">
        <w:rPr>
          <w:rFonts w:ascii="黑体" w:eastAsia="黑体" w:hAnsi="新宋体" w:hint="eastAsia"/>
          <w:b/>
          <w:sz w:val="28"/>
          <w:szCs w:val="28"/>
          <w:u w:val="single"/>
        </w:rPr>
        <w:t xml:space="preserve">  </w:t>
      </w:r>
      <w:r w:rsidR="009C1388">
        <w:rPr>
          <w:rFonts w:ascii="黑体" w:eastAsia="黑体" w:hAnsi="新宋体" w:hint="eastAsia"/>
          <w:b/>
          <w:sz w:val="32"/>
          <w:szCs w:val="32"/>
          <w:u w:val="single"/>
        </w:rPr>
        <w:t>院校资源库</w:t>
      </w:r>
      <w:r w:rsidR="00663451" w:rsidRPr="00AA0FF7">
        <w:rPr>
          <w:rFonts w:ascii="黑体" w:eastAsia="黑体" w:hAnsi="新宋体" w:hint="eastAsia"/>
          <w:b/>
          <w:sz w:val="32"/>
          <w:szCs w:val="32"/>
          <w:u w:val="single"/>
        </w:rPr>
        <w:t>系统</w:t>
      </w:r>
      <w:r w:rsidR="004C787D" w:rsidRPr="00AA0FF7">
        <w:rPr>
          <w:rFonts w:ascii="黑体" w:eastAsia="黑体" w:hAnsi="新宋体" w:hint="eastAsia"/>
          <w:b/>
          <w:sz w:val="32"/>
          <w:szCs w:val="32"/>
          <w:u w:val="single"/>
        </w:rPr>
        <w:t>的</w:t>
      </w:r>
      <w:r w:rsidR="00663451" w:rsidRPr="00AA0FF7">
        <w:rPr>
          <w:rFonts w:ascii="黑体" w:eastAsia="黑体" w:hAnsi="新宋体" w:hint="eastAsia"/>
          <w:b/>
          <w:sz w:val="32"/>
          <w:szCs w:val="32"/>
          <w:u w:val="single"/>
        </w:rPr>
        <w:t>设计</w:t>
      </w:r>
      <w:r w:rsidRPr="00AA0FF7">
        <w:rPr>
          <w:rFonts w:ascii="黑体" w:eastAsia="黑体" w:hAnsi="新宋体" w:hint="eastAsia"/>
          <w:b/>
          <w:sz w:val="32"/>
          <w:szCs w:val="32"/>
          <w:u w:val="single"/>
        </w:rPr>
        <w:t xml:space="preserve"> </w:t>
      </w:r>
      <w:r w:rsidR="009C1388">
        <w:rPr>
          <w:rFonts w:ascii="黑体" w:eastAsia="黑体" w:hAnsi="新宋体" w:hint="eastAsia"/>
          <w:b/>
          <w:sz w:val="32"/>
          <w:szCs w:val="32"/>
          <w:u w:val="single"/>
        </w:rPr>
        <w:t xml:space="preserve"> </w:t>
      </w:r>
      <w:r>
        <w:rPr>
          <w:rFonts w:ascii="黑体" w:eastAsia="黑体" w:hAnsi="新宋体" w:hint="eastAsia"/>
          <w:b/>
          <w:sz w:val="28"/>
          <w:szCs w:val="28"/>
          <w:u w:val="single"/>
        </w:rPr>
        <w:t xml:space="preserve">   </w:t>
      </w:r>
    </w:p>
    <w:p w14:paraId="45F4D21C" w14:textId="77777777" w:rsidR="00E61EC5" w:rsidRDefault="00E61EC5" w:rsidP="00E61EC5">
      <w:pPr>
        <w:jc w:val="center"/>
        <w:rPr>
          <w:rFonts w:ascii="黑体" w:eastAsia="黑体" w:hAnsi="新宋体"/>
          <w:b/>
        </w:rPr>
      </w:pPr>
    </w:p>
    <w:p w14:paraId="5C2D5137" w14:textId="77777777" w:rsidR="00E61EC5" w:rsidRDefault="00E61EC5" w:rsidP="00E61EC5">
      <w:pPr>
        <w:jc w:val="center"/>
        <w:rPr>
          <w:rFonts w:ascii="黑体" w:eastAsia="黑体" w:hAnsi="新宋体"/>
          <w:b/>
        </w:rPr>
      </w:pPr>
    </w:p>
    <w:p w14:paraId="51918B0A" w14:textId="77777777" w:rsidR="00E61EC5" w:rsidRDefault="00E61EC5" w:rsidP="00E61EC5">
      <w:pPr>
        <w:rPr>
          <w:rFonts w:ascii="黑体" w:eastAsia="黑体" w:hAnsi="新宋体"/>
          <w:b/>
        </w:rPr>
      </w:pPr>
    </w:p>
    <w:p w14:paraId="578FD33A" w14:textId="77777777" w:rsidR="00E61EC5" w:rsidRDefault="00E61EC5" w:rsidP="00E61EC5">
      <w:pPr>
        <w:ind w:firstLineChars="353" w:firstLine="1130"/>
        <w:rPr>
          <w:rFonts w:ascii="黑体" w:eastAsia="黑体" w:hAnsi="新宋体"/>
          <w:b/>
          <w:sz w:val="32"/>
          <w:szCs w:val="32"/>
        </w:rPr>
      </w:pPr>
      <w:r>
        <w:rPr>
          <w:rFonts w:ascii="黑体" w:eastAsia="黑体" w:hAnsi="新宋体" w:hint="eastAsia"/>
          <w:b/>
          <w:sz w:val="32"/>
          <w:szCs w:val="32"/>
        </w:rPr>
        <w:t>学    院：</w:t>
      </w:r>
      <w:r>
        <w:rPr>
          <w:rFonts w:ascii="黑体" w:eastAsia="黑体" w:hAnsi="新宋体" w:hint="eastAsia"/>
          <w:b/>
          <w:sz w:val="32"/>
          <w:szCs w:val="32"/>
          <w:u w:val="single"/>
        </w:rPr>
        <w:t xml:space="preserve">    </w:t>
      </w:r>
      <w:r w:rsidR="004C787D">
        <w:rPr>
          <w:rFonts w:ascii="黑体" w:eastAsia="黑体" w:hAnsi="新宋体" w:hint="eastAsia"/>
          <w:b/>
          <w:sz w:val="32"/>
          <w:szCs w:val="32"/>
          <w:u w:val="single"/>
        </w:rPr>
        <w:t xml:space="preserve">    信息与控制学院   </w:t>
      </w:r>
      <w:r>
        <w:rPr>
          <w:rFonts w:ascii="黑体" w:eastAsia="黑体" w:hAnsi="新宋体" w:hint="eastAsia"/>
          <w:b/>
          <w:sz w:val="32"/>
          <w:szCs w:val="32"/>
          <w:u w:val="single"/>
        </w:rPr>
        <w:t xml:space="preserve">    </w:t>
      </w:r>
    </w:p>
    <w:p w14:paraId="43A734AF" w14:textId="77777777" w:rsidR="00E61EC5" w:rsidRDefault="00E61EC5" w:rsidP="00E61EC5">
      <w:pPr>
        <w:ind w:firstLineChars="353" w:firstLine="1130"/>
        <w:rPr>
          <w:rFonts w:ascii="黑体" w:eastAsia="黑体" w:hAnsi="新宋体"/>
          <w:b/>
          <w:sz w:val="32"/>
          <w:szCs w:val="32"/>
          <w:u w:val="single"/>
        </w:rPr>
      </w:pPr>
      <w:r>
        <w:rPr>
          <w:rFonts w:ascii="黑体" w:eastAsia="黑体" w:hAnsi="新宋体" w:hint="eastAsia"/>
          <w:b/>
          <w:sz w:val="32"/>
          <w:szCs w:val="32"/>
        </w:rPr>
        <w:t>专    业：</w:t>
      </w:r>
      <w:r w:rsidR="004C787D">
        <w:rPr>
          <w:rFonts w:ascii="黑体" w:eastAsia="黑体" w:hAnsi="新宋体" w:hint="eastAsia"/>
          <w:b/>
          <w:sz w:val="32"/>
          <w:szCs w:val="32"/>
          <w:u w:val="single"/>
        </w:rPr>
        <w:t xml:space="preserve">       计算机科学与技术      </w:t>
      </w:r>
    </w:p>
    <w:p w14:paraId="009CE489" w14:textId="77777777" w:rsidR="00E61EC5" w:rsidRDefault="00E61EC5" w:rsidP="00E61EC5">
      <w:pPr>
        <w:ind w:firstLineChars="353" w:firstLine="1130"/>
        <w:rPr>
          <w:rFonts w:ascii="黑体" w:eastAsia="黑体" w:hAnsi="新宋体"/>
          <w:b/>
          <w:sz w:val="32"/>
          <w:szCs w:val="32"/>
          <w:u w:val="single"/>
        </w:rPr>
      </w:pPr>
      <w:r>
        <w:rPr>
          <w:rFonts w:ascii="黑体" w:eastAsia="黑体" w:hAnsi="新宋体" w:hint="eastAsia"/>
          <w:b/>
          <w:sz w:val="32"/>
          <w:szCs w:val="32"/>
        </w:rPr>
        <w:t>学    号：</w:t>
      </w:r>
      <w:r>
        <w:rPr>
          <w:rFonts w:ascii="黑体" w:eastAsia="黑体" w:hAnsi="新宋体" w:hint="eastAsia"/>
          <w:b/>
          <w:sz w:val="32"/>
          <w:szCs w:val="32"/>
          <w:u w:val="single"/>
        </w:rPr>
        <w:t xml:space="preserve">          </w:t>
      </w:r>
      <w:r w:rsidR="009C1388">
        <w:rPr>
          <w:rFonts w:ascii="黑体" w:eastAsia="黑体" w:hAnsi="新宋体" w:hint="eastAsia"/>
          <w:b/>
          <w:sz w:val="32"/>
          <w:szCs w:val="32"/>
          <w:u w:val="single"/>
        </w:rPr>
        <w:t xml:space="preserve">1530110318    </w:t>
      </w:r>
      <w:r>
        <w:rPr>
          <w:rFonts w:ascii="黑体" w:eastAsia="黑体" w:hAnsi="新宋体" w:hint="eastAsia"/>
          <w:b/>
          <w:sz w:val="32"/>
          <w:szCs w:val="32"/>
          <w:u w:val="single"/>
        </w:rPr>
        <w:t xml:space="preserve">     </w:t>
      </w:r>
    </w:p>
    <w:p w14:paraId="1DF80FC6" w14:textId="77777777" w:rsidR="00E61EC5" w:rsidRDefault="00E61EC5" w:rsidP="00E61EC5">
      <w:pPr>
        <w:ind w:firstLineChars="353" w:firstLine="1130"/>
        <w:rPr>
          <w:rFonts w:ascii="黑体" w:eastAsia="黑体" w:hAnsi="新宋体"/>
          <w:b/>
          <w:sz w:val="32"/>
          <w:szCs w:val="32"/>
        </w:rPr>
      </w:pPr>
      <w:r>
        <w:rPr>
          <w:rFonts w:ascii="黑体" w:eastAsia="黑体" w:hAnsi="新宋体" w:hint="eastAsia"/>
          <w:b/>
          <w:sz w:val="32"/>
          <w:szCs w:val="32"/>
        </w:rPr>
        <w:t>学生姓名：</w:t>
      </w:r>
      <w:r>
        <w:rPr>
          <w:rFonts w:ascii="黑体" w:eastAsia="黑体" w:hAnsi="新宋体" w:hint="eastAsia"/>
          <w:b/>
          <w:sz w:val="32"/>
          <w:szCs w:val="32"/>
          <w:u w:val="single"/>
        </w:rPr>
        <w:t xml:space="preserve">           </w:t>
      </w:r>
      <w:r w:rsidR="009C1388">
        <w:rPr>
          <w:rFonts w:ascii="黑体" w:eastAsia="黑体" w:hAnsi="新宋体" w:hint="eastAsia"/>
          <w:b/>
          <w:sz w:val="32"/>
          <w:szCs w:val="32"/>
          <w:u w:val="single"/>
        </w:rPr>
        <w:t xml:space="preserve">周天祥    </w:t>
      </w:r>
      <w:r>
        <w:rPr>
          <w:rFonts w:ascii="黑体" w:eastAsia="黑体" w:hAnsi="新宋体" w:hint="eastAsia"/>
          <w:b/>
          <w:sz w:val="32"/>
          <w:szCs w:val="32"/>
          <w:u w:val="single"/>
        </w:rPr>
        <w:t xml:space="preserve">        </w:t>
      </w:r>
    </w:p>
    <w:p w14:paraId="5081D4A7" w14:textId="77777777" w:rsidR="00E61EC5" w:rsidRDefault="00E61EC5" w:rsidP="00E61EC5">
      <w:pPr>
        <w:ind w:firstLineChars="353" w:firstLine="1130"/>
        <w:rPr>
          <w:rFonts w:ascii="黑体" w:eastAsia="黑体" w:hAnsi="新宋体"/>
          <w:b/>
          <w:sz w:val="32"/>
          <w:szCs w:val="32"/>
          <w:u w:val="single"/>
        </w:rPr>
      </w:pPr>
      <w:r>
        <w:rPr>
          <w:rFonts w:ascii="黑体" w:eastAsia="黑体" w:hAnsi="新宋体" w:hint="eastAsia"/>
          <w:b/>
          <w:sz w:val="32"/>
          <w:szCs w:val="32"/>
        </w:rPr>
        <w:t>指导教师：</w:t>
      </w:r>
      <w:r w:rsidR="009C1388">
        <w:rPr>
          <w:rFonts w:ascii="黑体" w:eastAsia="黑体" w:hAnsi="新宋体" w:hint="eastAsia"/>
          <w:b/>
          <w:sz w:val="32"/>
          <w:szCs w:val="32"/>
          <w:u w:val="single"/>
        </w:rPr>
        <w:t xml:space="preserve">            </w:t>
      </w:r>
      <w:r w:rsidR="00DD0B19">
        <w:rPr>
          <w:rFonts w:ascii="黑体" w:eastAsia="黑体" w:hAnsi="新宋体" w:hint="eastAsia"/>
          <w:b/>
          <w:sz w:val="32"/>
          <w:szCs w:val="32"/>
          <w:u w:val="single"/>
        </w:rPr>
        <w:t>郭鲁</w:t>
      </w:r>
      <w:r w:rsidR="00AE48B0">
        <w:rPr>
          <w:rFonts w:ascii="黑体" w:eastAsia="黑体" w:hAnsi="新宋体" w:hint="eastAsia"/>
          <w:b/>
          <w:sz w:val="32"/>
          <w:szCs w:val="32"/>
          <w:u w:val="single"/>
        </w:rPr>
        <w:t xml:space="preserve">   </w:t>
      </w:r>
      <w:r w:rsidR="00DD0B19">
        <w:rPr>
          <w:rFonts w:ascii="黑体" w:eastAsia="黑体" w:hAnsi="新宋体" w:hint="eastAsia"/>
          <w:b/>
          <w:sz w:val="32"/>
          <w:szCs w:val="32"/>
          <w:u w:val="single"/>
        </w:rPr>
        <w:t xml:space="preserve">   </w:t>
      </w:r>
      <w:r w:rsidR="009C1388">
        <w:rPr>
          <w:rFonts w:ascii="黑体" w:eastAsia="黑体" w:hAnsi="新宋体" w:hint="eastAsia"/>
          <w:b/>
          <w:sz w:val="32"/>
          <w:szCs w:val="32"/>
          <w:u w:val="single"/>
        </w:rPr>
        <w:t xml:space="preserve">    </w:t>
      </w:r>
      <w:r>
        <w:rPr>
          <w:rFonts w:ascii="黑体" w:eastAsia="黑体" w:hAnsi="新宋体" w:hint="eastAsia"/>
          <w:b/>
          <w:sz w:val="32"/>
          <w:szCs w:val="32"/>
          <w:u w:val="single"/>
        </w:rPr>
        <w:t xml:space="preserve">   </w:t>
      </w:r>
    </w:p>
    <w:p w14:paraId="1FC7F914" w14:textId="77777777" w:rsidR="00E61EC5" w:rsidRDefault="00663451" w:rsidP="00663451">
      <w:pPr>
        <w:ind w:firstLineChars="353" w:firstLine="1130"/>
        <w:rPr>
          <w:rFonts w:ascii="黑体" w:eastAsia="黑体" w:hAnsi="新宋体"/>
          <w:b/>
          <w:szCs w:val="21"/>
        </w:rPr>
      </w:pPr>
      <w:r>
        <w:rPr>
          <w:rFonts w:ascii="黑体" w:eastAsia="黑体" w:hAnsi="新宋体" w:hint="eastAsia"/>
          <w:b/>
          <w:sz w:val="32"/>
          <w:szCs w:val="32"/>
        </w:rPr>
        <w:t>成    绩：</w:t>
      </w:r>
      <w:r>
        <w:rPr>
          <w:rFonts w:ascii="黑体" w:eastAsia="黑体" w:hAnsi="新宋体" w:hint="eastAsia"/>
          <w:b/>
          <w:sz w:val="32"/>
          <w:szCs w:val="32"/>
          <w:u w:val="single"/>
        </w:rPr>
        <w:t xml:space="preserve">                             </w:t>
      </w:r>
    </w:p>
    <w:p w14:paraId="55AB2D5C" w14:textId="77777777" w:rsidR="00E61EC5" w:rsidRDefault="00E61EC5" w:rsidP="00E61EC5">
      <w:pPr>
        <w:jc w:val="center"/>
        <w:rPr>
          <w:rFonts w:ascii="黑体" w:eastAsia="黑体" w:hAnsi="新宋体"/>
          <w:b/>
          <w:szCs w:val="21"/>
        </w:rPr>
      </w:pPr>
    </w:p>
    <w:p w14:paraId="22F80BFF" w14:textId="77777777" w:rsidR="00E61EC5" w:rsidRDefault="00E61EC5" w:rsidP="00E61EC5">
      <w:pPr>
        <w:jc w:val="center"/>
        <w:rPr>
          <w:rFonts w:ascii="黑体" w:eastAsia="黑体" w:hAnsi="新宋体"/>
          <w:b/>
          <w:szCs w:val="21"/>
        </w:rPr>
      </w:pPr>
    </w:p>
    <w:p w14:paraId="20F10CDB" w14:textId="77777777" w:rsidR="00E61EC5" w:rsidRDefault="00E61EC5" w:rsidP="00E61EC5">
      <w:pPr>
        <w:jc w:val="center"/>
        <w:rPr>
          <w:rFonts w:ascii="黑体" w:eastAsia="黑体" w:hAnsi="新宋体"/>
          <w:b/>
          <w:szCs w:val="21"/>
        </w:rPr>
      </w:pPr>
    </w:p>
    <w:p w14:paraId="5A86F184" w14:textId="77777777" w:rsidR="00E61EC5" w:rsidRDefault="00E61EC5" w:rsidP="00E61EC5">
      <w:pPr>
        <w:jc w:val="center"/>
        <w:rPr>
          <w:rFonts w:ascii="黑体" w:eastAsia="黑体" w:hAnsi="新宋体"/>
          <w:b/>
          <w:szCs w:val="21"/>
        </w:rPr>
      </w:pPr>
    </w:p>
    <w:p w14:paraId="05EC4B7E" w14:textId="77777777" w:rsidR="00F65D71" w:rsidRPr="00A00E06" w:rsidRDefault="00F50CCA" w:rsidP="00E61EC5">
      <w:pPr>
        <w:jc w:val="center"/>
        <w:sectPr w:rsidR="00F65D71" w:rsidRPr="00A00E06">
          <w:headerReference w:type="default" r:id="rId7"/>
          <w:pgSz w:w="11906" w:h="16838"/>
          <w:pgMar w:top="1701" w:right="1134" w:bottom="1701" w:left="1701" w:header="851" w:footer="851" w:gutter="0"/>
          <w:pgNumType w:fmt="upperRoman" w:start="1"/>
          <w:cols w:space="720"/>
          <w:docGrid w:linePitch="326" w:charSpace="-2048"/>
        </w:sectPr>
      </w:pPr>
      <w:r w:rsidRPr="00A00E06">
        <w:rPr>
          <w:rFonts w:eastAsia="黑体"/>
          <w:b/>
          <w:sz w:val="32"/>
          <w:szCs w:val="32"/>
        </w:rPr>
        <w:t>201</w:t>
      </w:r>
      <w:r w:rsidR="00666310" w:rsidRPr="00A00E06">
        <w:rPr>
          <w:rFonts w:eastAsia="黑体"/>
          <w:b/>
          <w:sz w:val="32"/>
          <w:szCs w:val="32"/>
        </w:rPr>
        <w:t>7</w:t>
      </w:r>
      <w:r w:rsidR="00E61EC5" w:rsidRPr="00A00E06">
        <w:rPr>
          <w:rFonts w:eastAsia="黑体"/>
          <w:b/>
          <w:sz w:val="32"/>
          <w:szCs w:val="32"/>
        </w:rPr>
        <w:t>年</w:t>
      </w:r>
      <w:r w:rsidRPr="00A00E06">
        <w:rPr>
          <w:rFonts w:eastAsia="黑体"/>
          <w:b/>
          <w:sz w:val="32"/>
          <w:szCs w:val="32"/>
        </w:rPr>
        <w:t>1</w:t>
      </w:r>
      <w:r w:rsidR="00666310" w:rsidRPr="00A00E06">
        <w:rPr>
          <w:rFonts w:eastAsia="黑体"/>
          <w:b/>
          <w:sz w:val="32"/>
          <w:szCs w:val="32"/>
        </w:rPr>
        <w:t>2</w:t>
      </w:r>
      <w:r w:rsidR="00E61EC5" w:rsidRPr="00A00E06">
        <w:rPr>
          <w:rFonts w:eastAsia="黑体"/>
          <w:b/>
          <w:sz w:val="32"/>
          <w:szCs w:val="32"/>
        </w:rPr>
        <w:t xml:space="preserve"> </w:t>
      </w:r>
      <w:r w:rsidR="00E61EC5" w:rsidRPr="00A00E06">
        <w:rPr>
          <w:rFonts w:eastAsia="黑体"/>
          <w:b/>
          <w:sz w:val="32"/>
          <w:szCs w:val="32"/>
        </w:rPr>
        <w:t>月</w:t>
      </w:r>
      <w:r w:rsidR="00666310" w:rsidRPr="00A00E06">
        <w:rPr>
          <w:rFonts w:eastAsia="黑体"/>
          <w:b/>
          <w:sz w:val="32"/>
          <w:szCs w:val="32"/>
        </w:rPr>
        <w:t>2</w:t>
      </w:r>
      <w:r w:rsidR="00AA0FF7" w:rsidRPr="00A00E06">
        <w:rPr>
          <w:rFonts w:eastAsia="黑体"/>
          <w:b/>
          <w:sz w:val="32"/>
          <w:szCs w:val="32"/>
        </w:rPr>
        <w:t>9</w:t>
      </w:r>
      <w:r w:rsidR="00663451" w:rsidRPr="00A00E06">
        <w:rPr>
          <w:rFonts w:eastAsia="黑体"/>
          <w:b/>
          <w:sz w:val="32"/>
          <w:szCs w:val="32"/>
        </w:rPr>
        <w:t>日</w:t>
      </w:r>
    </w:p>
    <w:p w14:paraId="5518E1E3" w14:textId="77777777" w:rsidR="009263AC" w:rsidRDefault="009263AC" w:rsidP="009263AC">
      <w:pPr>
        <w:jc w:val="center"/>
        <w:rPr>
          <w:rFonts w:ascii="宋体" w:hAnsi="宋体"/>
          <w:b/>
          <w:sz w:val="52"/>
        </w:rPr>
      </w:pPr>
      <w:bookmarkStart w:id="1" w:name="_Toc32331"/>
      <w:bookmarkEnd w:id="0"/>
      <w:r>
        <w:rPr>
          <w:rFonts w:ascii="宋体" w:hAnsi="宋体" w:hint="eastAsia"/>
          <w:b/>
          <w:sz w:val="52"/>
        </w:rPr>
        <w:lastRenderedPageBreak/>
        <w:t>任  务  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46"/>
      </w:tblGrid>
      <w:tr w:rsidR="009263AC" w14:paraId="7CD5BB39" w14:textId="77777777" w:rsidTr="00135F7B">
        <w:trPr>
          <w:trHeight w:val="762"/>
        </w:trPr>
        <w:tc>
          <w:tcPr>
            <w:tcW w:w="8946" w:type="dxa"/>
            <w:vAlign w:val="center"/>
          </w:tcPr>
          <w:p w14:paraId="369E9563" w14:textId="77777777" w:rsidR="009263AC" w:rsidRDefault="009263AC" w:rsidP="00FB571D">
            <w:pPr>
              <w:spacing w:line="440" w:lineRule="exact"/>
              <w:rPr>
                <w:sz w:val="28"/>
              </w:rPr>
            </w:pPr>
            <w:r>
              <w:rPr>
                <w:rFonts w:hint="eastAsia"/>
                <w:sz w:val="28"/>
              </w:rPr>
              <w:t>题目：</w:t>
            </w:r>
            <w:r w:rsidR="00EE6017" w:rsidRPr="00EE6017">
              <w:rPr>
                <w:rFonts w:hint="eastAsia"/>
                <w:sz w:val="28"/>
              </w:rPr>
              <w:t>院校资源库</w:t>
            </w:r>
            <w:r w:rsidRPr="00EE6017">
              <w:rPr>
                <w:rFonts w:hint="eastAsia"/>
                <w:sz w:val="28"/>
              </w:rPr>
              <w:t>系统的设</w:t>
            </w:r>
            <w:r>
              <w:rPr>
                <w:rFonts w:hint="eastAsia"/>
                <w:sz w:val="28"/>
              </w:rPr>
              <w:t>计</w:t>
            </w:r>
            <w:r>
              <w:rPr>
                <w:rFonts w:hint="eastAsia"/>
                <w:sz w:val="28"/>
              </w:rPr>
              <w:t xml:space="preserve"> </w:t>
            </w:r>
          </w:p>
        </w:tc>
      </w:tr>
      <w:tr w:rsidR="009263AC" w14:paraId="2BD82266" w14:textId="77777777" w:rsidTr="00135F7B">
        <w:trPr>
          <w:trHeight w:val="3668"/>
        </w:trPr>
        <w:tc>
          <w:tcPr>
            <w:tcW w:w="8946" w:type="dxa"/>
          </w:tcPr>
          <w:p w14:paraId="2E7C65C1" w14:textId="77777777" w:rsidR="009263AC" w:rsidRPr="00660855" w:rsidRDefault="009263AC" w:rsidP="00135F7B">
            <w:pPr>
              <w:spacing w:line="360" w:lineRule="auto"/>
              <w:rPr>
                <w:sz w:val="28"/>
              </w:rPr>
            </w:pPr>
            <w:r w:rsidRPr="00660855">
              <w:rPr>
                <w:rFonts w:hint="eastAsia"/>
                <w:sz w:val="28"/>
              </w:rPr>
              <w:t>设计内容及要求：</w:t>
            </w:r>
          </w:p>
          <w:p w14:paraId="75587441" w14:textId="77777777" w:rsidR="009263AC" w:rsidRPr="00660855" w:rsidRDefault="009263AC" w:rsidP="00135F7B">
            <w:pPr>
              <w:spacing w:line="360" w:lineRule="auto"/>
              <w:jc w:val="left"/>
              <w:rPr>
                <w:color w:val="000000"/>
                <w:szCs w:val="18"/>
              </w:rPr>
            </w:pPr>
            <w:r>
              <w:rPr>
                <w:rFonts w:hint="eastAsia"/>
                <w:color w:val="000000"/>
                <w:szCs w:val="18"/>
              </w:rPr>
              <w:t>1.</w:t>
            </w:r>
            <w:r>
              <w:rPr>
                <w:color w:val="000000"/>
                <w:szCs w:val="18"/>
              </w:rPr>
              <w:t>学生必须仔细阅读</w:t>
            </w:r>
            <w:r w:rsidRPr="00660855">
              <w:rPr>
                <w:rFonts w:hint="eastAsia"/>
                <w:color w:val="000000"/>
                <w:szCs w:val="18"/>
              </w:rPr>
              <w:t>实训任务书，</w:t>
            </w:r>
            <w:r>
              <w:rPr>
                <w:rFonts w:hint="eastAsia"/>
                <w:color w:val="000000"/>
                <w:szCs w:val="18"/>
              </w:rPr>
              <w:t>根据要求完成程序设计</w:t>
            </w:r>
            <w:r w:rsidRPr="00660855">
              <w:rPr>
                <w:rFonts w:hint="eastAsia"/>
                <w:color w:val="000000"/>
                <w:szCs w:val="18"/>
              </w:rPr>
              <w:t>，</w:t>
            </w:r>
            <w:r w:rsidRPr="00660855">
              <w:rPr>
                <w:color w:val="000000"/>
                <w:szCs w:val="18"/>
              </w:rPr>
              <w:t>有问题及时主动通过各种方式与教师联系沟通。</w:t>
            </w:r>
          </w:p>
          <w:p w14:paraId="5D70C4F7" w14:textId="77777777" w:rsidR="009263AC" w:rsidRDefault="009263AC" w:rsidP="00135F7B">
            <w:pPr>
              <w:spacing w:line="360" w:lineRule="auto"/>
              <w:rPr>
                <w:color w:val="000000"/>
                <w:szCs w:val="18"/>
              </w:rPr>
            </w:pPr>
            <w:r>
              <w:rPr>
                <w:rFonts w:hint="eastAsia"/>
                <w:color w:val="000000"/>
                <w:szCs w:val="18"/>
              </w:rPr>
              <w:t>2.</w:t>
            </w:r>
            <w:r>
              <w:rPr>
                <w:color w:val="000000"/>
                <w:szCs w:val="18"/>
              </w:rPr>
              <w:t>学生要发挥自主学习的能力，充分利用时间，安排好设计的时间计划，并在设计过程中不断检测自己的计划完成情况，及时向教师</w:t>
            </w:r>
            <w:r>
              <w:rPr>
                <w:rFonts w:hint="eastAsia"/>
                <w:color w:val="000000"/>
                <w:szCs w:val="18"/>
              </w:rPr>
              <w:t>展示软件设计情况</w:t>
            </w:r>
            <w:r>
              <w:rPr>
                <w:color w:val="000000"/>
                <w:szCs w:val="18"/>
              </w:rPr>
              <w:t>。</w:t>
            </w:r>
          </w:p>
          <w:p w14:paraId="4A41328A" w14:textId="77777777" w:rsidR="009263AC" w:rsidRDefault="009263AC" w:rsidP="00135F7B">
            <w:pPr>
              <w:spacing w:line="360" w:lineRule="auto"/>
              <w:rPr>
                <w:color w:val="000000"/>
                <w:szCs w:val="18"/>
              </w:rPr>
            </w:pPr>
            <w:r>
              <w:rPr>
                <w:rFonts w:hint="eastAsia"/>
                <w:color w:val="000000"/>
                <w:szCs w:val="18"/>
              </w:rPr>
              <w:t>3.</w:t>
            </w:r>
            <w:r>
              <w:rPr>
                <w:color w:val="000000"/>
                <w:szCs w:val="18"/>
              </w:rPr>
              <w:t>设计按照教学要求需要</w:t>
            </w:r>
            <w:r w:rsidR="004D24F7">
              <w:rPr>
                <w:rFonts w:hint="eastAsia"/>
                <w:color w:val="000000"/>
                <w:szCs w:val="18"/>
              </w:rPr>
              <w:t>1</w:t>
            </w:r>
            <w:r>
              <w:rPr>
                <w:color w:val="000000"/>
                <w:szCs w:val="18"/>
              </w:rPr>
              <w:t>周时间完成，</w:t>
            </w:r>
            <w:r>
              <w:rPr>
                <w:rFonts w:hint="eastAsia"/>
                <w:color w:val="000000"/>
                <w:szCs w:val="18"/>
              </w:rPr>
              <w:t>需要</w:t>
            </w:r>
            <w:r w:rsidR="004D24F7">
              <w:rPr>
                <w:rFonts w:hint="eastAsia"/>
                <w:color w:val="000000"/>
                <w:szCs w:val="18"/>
              </w:rPr>
              <w:t>2</w:t>
            </w:r>
            <w:r>
              <w:rPr>
                <w:rFonts w:hint="eastAsia"/>
                <w:color w:val="000000"/>
                <w:szCs w:val="18"/>
              </w:rPr>
              <w:t>0</w:t>
            </w:r>
            <w:r>
              <w:rPr>
                <w:color w:val="000000"/>
                <w:szCs w:val="18"/>
              </w:rPr>
              <w:t>小时的</w:t>
            </w:r>
            <w:r>
              <w:rPr>
                <w:rFonts w:hint="eastAsia"/>
                <w:color w:val="000000"/>
                <w:szCs w:val="18"/>
              </w:rPr>
              <w:t>上</w:t>
            </w:r>
            <w:r>
              <w:rPr>
                <w:color w:val="000000"/>
                <w:szCs w:val="18"/>
              </w:rPr>
              <w:t>机来调试设计的程序</w:t>
            </w:r>
            <w:r>
              <w:rPr>
                <w:rFonts w:hint="eastAsia"/>
                <w:color w:val="000000"/>
                <w:szCs w:val="18"/>
              </w:rPr>
              <w:t>。</w:t>
            </w:r>
          </w:p>
          <w:p w14:paraId="423CA6CF" w14:textId="77777777" w:rsidR="009263AC" w:rsidRPr="003F1D57" w:rsidRDefault="009263AC" w:rsidP="004D24F7">
            <w:pPr>
              <w:spacing w:line="360" w:lineRule="auto"/>
            </w:pPr>
            <w:r>
              <w:rPr>
                <w:rFonts w:hint="eastAsia"/>
                <w:color w:val="000000"/>
                <w:szCs w:val="18"/>
              </w:rPr>
              <w:t xml:space="preserve">4. </w:t>
            </w:r>
            <w:r>
              <w:rPr>
                <w:rFonts w:hint="eastAsia"/>
                <w:color w:val="000000"/>
                <w:szCs w:val="18"/>
              </w:rPr>
              <w:t>功能要求：要求</w:t>
            </w:r>
            <w:r>
              <w:rPr>
                <w:rFonts w:hint="eastAsia"/>
              </w:rPr>
              <w:t>利用</w:t>
            </w:r>
            <w:r w:rsidR="004D24F7">
              <w:rPr>
                <w:rFonts w:hint="eastAsia"/>
              </w:rPr>
              <w:t>MVC</w:t>
            </w:r>
            <w:r>
              <w:rPr>
                <w:rFonts w:hint="eastAsia"/>
              </w:rPr>
              <w:t>设计</w:t>
            </w:r>
            <w:r w:rsidR="004D24F7">
              <w:rPr>
                <w:rFonts w:hint="eastAsia"/>
              </w:rPr>
              <w:t>模式开发</w:t>
            </w:r>
            <w:r>
              <w:rPr>
                <w:rFonts w:hint="eastAsia"/>
              </w:rPr>
              <w:t>程序。</w:t>
            </w:r>
          </w:p>
        </w:tc>
      </w:tr>
      <w:tr w:rsidR="009263AC" w14:paraId="577F7000" w14:textId="77777777" w:rsidTr="00135F7B">
        <w:trPr>
          <w:trHeight w:val="1862"/>
        </w:trPr>
        <w:tc>
          <w:tcPr>
            <w:tcW w:w="8946" w:type="dxa"/>
          </w:tcPr>
          <w:p w14:paraId="1DAC7CAC" w14:textId="77777777" w:rsidR="009263AC" w:rsidRDefault="009263AC" w:rsidP="00135F7B">
            <w:pPr>
              <w:spacing w:line="360" w:lineRule="auto"/>
              <w:rPr>
                <w:sz w:val="28"/>
              </w:rPr>
            </w:pPr>
            <w:r w:rsidRPr="00A65E29">
              <w:rPr>
                <w:rFonts w:hint="eastAsia"/>
                <w:sz w:val="28"/>
              </w:rPr>
              <w:t>设计环境：</w:t>
            </w:r>
          </w:p>
          <w:p w14:paraId="7D378F3F" w14:textId="2CA49B9F" w:rsidR="009263AC" w:rsidRDefault="009263AC" w:rsidP="00135F7B">
            <w:pPr>
              <w:spacing w:line="360" w:lineRule="auto"/>
              <w:ind w:firstLineChars="300" w:firstLine="720"/>
              <w:rPr>
                <w:sz w:val="28"/>
              </w:rPr>
            </w:pPr>
            <w:r w:rsidRPr="00925EBB">
              <w:t xml:space="preserve"> </w:t>
            </w:r>
            <w:r w:rsidRPr="005B3A54">
              <w:rPr>
                <w:rFonts w:hint="eastAsia"/>
              </w:rPr>
              <w:t>MyEclipse</w:t>
            </w:r>
            <w:r w:rsidRPr="005B3A54">
              <w:rPr>
                <w:rFonts w:hint="eastAsia"/>
              </w:rPr>
              <w:t>、</w:t>
            </w:r>
            <w:r w:rsidRPr="005B3A54">
              <w:rPr>
                <w:rFonts w:hint="eastAsia"/>
              </w:rPr>
              <w:t>Tomcat</w:t>
            </w:r>
            <w:r w:rsidRPr="005B3A54">
              <w:rPr>
                <w:rFonts w:hint="eastAsia"/>
              </w:rPr>
              <w:t>、</w:t>
            </w:r>
            <w:r w:rsidR="006770BE">
              <w:rPr>
                <w:rFonts w:hint="eastAsia"/>
              </w:rPr>
              <w:t>MySQL</w:t>
            </w:r>
            <w:r>
              <w:rPr>
                <w:rFonts w:hint="eastAsia"/>
              </w:rPr>
              <w:t>（数据库可自选）</w:t>
            </w:r>
          </w:p>
        </w:tc>
      </w:tr>
      <w:tr w:rsidR="009263AC" w14:paraId="2B78AA8D" w14:textId="77777777" w:rsidTr="00135F7B">
        <w:trPr>
          <w:trHeight w:val="4970"/>
        </w:trPr>
        <w:tc>
          <w:tcPr>
            <w:tcW w:w="8946" w:type="dxa"/>
          </w:tcPr>
          <w:p w14:paraId="4EF8A39D" w14:textId="77777777" w:rsidR="009263AC" w:rsidRDefault="009263AC" w:rsidP="00135F7B">
            <w:pPr>
              <w:spacing w:line="360" w:lineRule="auto"/>
              <w:rPr>
                <w:sz w:val="28"/>
              </w:rPr>
            </w:pPr>
            <w:r w:rsidRPr="00A65E29">
              <w:rPr>
                <w:rFonts w:hint="eastAsia"/>
                <w:sz w:val="28"/>
              </w:rPr>
              <w:t>实现目标：</w:t>
            </w:r>
          </w:p>
          <w:p w14:paraId="33A9A24A" w14:textId="77777777" w:rsidR="009263AC" w:rsidRPr="00E86ED9" w:rsidRDefault="009263AC" w:rsidP="00135F7B">
            <w:pPr>
              <w:ind w:firstLineChars="200" w:firstLine="480"/>
            </w:pPr>
            <w:r w:rsidRPr="00E86ED9">
              <w:rPr>
                <w:rFonts w:hint="eastAsia"/>
              </w:rPr>
              <w:t>最终完成相关网站或应用程序的开发，</w:t>
            </w:r>
            <w:r>
              <w:rPr>
                <w:rFonts w:hint="eastAsia"/>
              </w:rPr>
              <w:t>以</w:t>
            </w:r>
            <w:r w:rsidRPr="00E86ED9">
              <w:rPr>
                <w:rFonts w:hint="eastAsia"/>
              </w:rPr>
              <w:t>及报告的书写。</w:t>
            </w:r>
          </w:p>
          <w:p w14:paraId="0DC3CC13" w14:textId="77777777" w:rsidR="009263AC" w:rsidRPr="00A65E29" w:rsidRDefault="009263AC" w:rsidP="00135F7B">
            <w:pPr>
              <w:spacing w:line="440" w:lineRule="exact"/>
              <w:ind w:firstLineChars="200" w:firstLine="560"/>
              <w:rPr>
                <w:sz w:val="28"/>
              </w:rPr>
            </w:pPr>
          </w:p>
        </w:tc>
      </w:tr>
    </w:tbl>
    <w:p w14:paraId="4F33BF29" w14:textId="77777777" w:rsidR="009263AC" w:rsidRDefault="009263AC" w:rsidP="009263AC">
      <w:pPr>
        <w:spacing w:beforeLines="100" w:before="312" w:afterLines="100" w:after="312" w:line="440" w:lineRule="exact"/>
        <w:rPr>
          <w:rFonts w:ascii="黑体" w:eastAsia="黑体"/>
          <w:sz w:val="32"/>
        </w:rPr>
        <w:sectPr w:rsidR="009263AC" w:rsidSect="00135F7B">
          <w:pgSz w:w="11906" w:h="16838"/>
          <w:pgMar w:top="1247" w:right="1469" w:bottom="1247" w:left="1622" w:header="851" w:footer="992" w:gutter="0"/>
          <w:pgNumType w:start="0"/>
          <w:cols w:space="720"/>
          <w:titlePg/>
          <w:docGrid w:type="lines" w:linePitch="312"/>
        </w:sectPr>
      </w:pPr>
    </w:p>
    <w:p w14:paraId="0F395CDE" w14:textId="6391C3DA" w:rsidR="00F65D71" w:rsidRPr="003B1D97" w:rsidRDefault="00F65D71" w:rsidP="004E5488">
      <w:pPr>
        <w:pStyle w:val="1"/>
        <w:numPr>
          <w:ilvl w:val="0"/>
          <w:numId w:val="0"/>
        </w:numPr>
        <w:tabs>
          <w:tab w:val="left" w:pos="432"/>
        </w:tabs>
        <w:spacing w:before="240" w:after="240" w:line="440" w:lineRule="exact"/>
        <w:rPr>
          <w:rFonts w:ascii="Times New Roman" w:hAnsi="Times New Roman"/>
        </w:rPr>
      </w:pPr>
      <w:r w:rsidRPr="003B1D97">
        <w:rPr>
          <w:rFonts w:ascii="Times New Roman" w:hAnsi="Times New Roman"/>
        </w:rPr>
        <w:lastRenderedPageBreak/>
        <w:t xml:space="preserve">1 </w:t>
      </w:r>
      <w:r w:rsidR="00751C72" w:rsidRPr="003B1D97">
        <w:rPr>
          <w:rFonts w:ascii="Times New Roman" w:hAnsi="Times New Roman"/>
        </w:rPr>
        <w:t>系统分析</w:t>
      </w:r>
      <w:bookmarkEnd w:id="1"/>
      <w:r w:rsidR="00CB7C04" w:rsidRPr="00564E7F">
        <w:rPr>
          <w:rFonts w:ascii="Times New Roman" w:hAnsi="Times New Roman" w:hint="eastAsia"/>
          <w:szCs w:val="32"/>
        </w:rPr>
        <w:t>与设计</w:t>
      </w:r>
      <w:r w:rsidRPr="003B1D97">
        <w:rPr>
          <w:rFonts w:ascii="Times New Roman" w:hAnsi="Times New Roman"/>
          <w:sz w:val="28"/>
          <w:szCs w:val="28"/>
        </w:rPr>
        <w:t xml:space="preserve">  </w:t>
      </w:r>
      <w:r w:rsidRPr="003B1D97">
        <w:rPr>
          <w:rFonts w:ascii="Times New Roman" w:hAnsi="Times New Roman"/>
          <w:kern w:val="2"/>
          <w:szCs w:val="20"/>
        </w:rPr>
        <w:t xml:space="preserve"> </w:t>
      </w:r>
    </w:p>
    <w:p w14:paraId="26AC6360" w14:textId="77777777" w:rsidR="00F65D71" w:rsidRDefault="00751C72" w:rsidP="00D01968">
      <w:pPr>
        <w:pStyle w:val="2"/>
        <w:numPr>
          <w:ilvl w:val="1"/>
          <w:numId w:val="7"/>
        </w:numPr>
        <w:rPr>
          <w:rFonts w:ascii="Times New Roman"/>
        </w:rPr>
      </w:pPr>
      <w:r w:rsidRPr="003B1D97">
        <w:rPr>
          <w:rFonts w:ascii="Times New Roman"/>
        </w:rPr>
        <w:t>需求分析</w:t>
      </w:r>
    </w:p>
    <w:p w14:paraId="3E6D3297" w14:textId="77777777" w:rsidR="00A93D28" w:rsidRDefault="00FF2D76" w:rsidP="00407AA9">
      <w:pPr>
        <w:spacing w:line="440" w:lineRule="exact"/>
        <w:ind w:firstLineChars="200" w:firstLine="480"/>
        <w:rPr>
          <w:lang w:val="x-none" w:eastAsia="x-none"/>
        </w:rPr>
      </w:pPr>
      <w:r>
        <w:rPr>
          <w:rFonts w:hint="eastAsia"/>
          <w:lang w:val="x-none" w:eastAsia="x-none"/>
        </w:rPr>
        <w:t>随着国家教育改革的不断深入，广大的高中应届毕业生对于志愿院校和专业的选择也越来越多，而如何了解</w:t>
      </w:r>
      <w:r w:rsidR="00FA1270">
        <w:rPr>
          <w:rFonts w:hint="eastAsia"/>
          <w:lang w:val="x-none" w:eastAsia="x-none"/>
        </w:rPr>
        <w:t>并且确定</w:t>
      </w:r>
      <w:r>
        <w:rPr>
          <w:rFonts w:hint="eastAsia"/>
          <w:lang w:val="x-none" w:eastAsia="x-none"/>
        </w:rPr>
        <w:t>自己的</w:t>
      </w:r>
      <w:r w:rsidR="00FA1270">
        <w:rPr>
          <w:rFonts w:hint="eastAsia"/>
          <w:lang w:val="x-none" w:eastAsia="x-none"/>
        </w:rPr>
        <w:t>目标</w:t>
      </w:r>
      <w:r>
        <w:rPr>
          <w:rFonts w:hint="eastAsia"/>
          <w:lang w:val="x-none" w:eastAsia="x-none"/>
        </w:rPr>
        <w:t>学校和想要修读的专业</w:t>
      </w:r>
      <w:r w:rsidR="00FA1270">
        <w:rPr>
          <w:rFonts w:hint="eastAsia"/>
          <w:lang w:val="x-none" w:eastAsia="x-none"/>
        </w:rPr>
        <w:t>也逐渐成为广大学子的一个困扰。以往的传统手段只能是学生或家长通过上网一所学校一所学校的搜，一个专业一个专业的找并且以手写或电子版的形式记录下来，随后自己分析比对统计得来的数据选择一个最优的答案，但是这种方法不仅费时费力也</w:t>
      </w:r>
      <w:r w:rsidR="005337F0">
        <w:rPr>
          <w:rFonts w:hint="eastAsia"/>
          <w:lang w:val="x-none" w:eastAsia="x-none"/>
        </w:rPr>
        <w:t>容易出现纰漏极有可能让自己与自己心仪的院校和专业擦肩而过。</w:t>
      </w:r>
    </w:p>
    <w:p w14:paraId="7E3AA717" w14:textId="77777777" w:rsidR="00564E7F" w:rsidRDefault="00A93D28" w:rsidP="00407AA9">
      <w:pPr>
        <w:spacing w:line="440" w:lineRule="exact"/>
        <w:ind w:firstLineChars="200" w:firstLine="480"/>
        <w:rPr>
          <w:lang w:val="x-none" w:eastAsia="x-none"/>
        </w:rPr>
      </w:pPr>
      <w:r>
        <w:rPr>
          <w:rFonts w:hint="eastAsia"/>
          <w:lang w:val="x-none" w:eastAsia="x-none"/>
        </w:rPr>
        <w:t>同时，现在也是“互联网</w:t>
      </w:r>
      <w:r>
        <w:rPr>
          <w:rFonts w:hint="eastAsia"/>
          <w:lang w:val="x-none" w:eastAsia="x-none"/>
        </w:rPr>
        <w:t>+</w:t>
      </w:r>
      <w:r>
        <w:rPr>
          <w:rFonts w:hint="eastAsia"/>
          <w:lang w:val="x-none" w:eastAsia="x-none"/>
        </w:rPr>
        <w:t>”和大数据的时代，在填报志愿时手里多一份资料，多一份数据就离实现梦想更近了一步。再依靠传统的信息搜集办法不仅耽误学子的填报也会因为人为因素造成最终的录取结果不如自己所愿。</w:t>
      </w:r>
      <w:r w:rsidR="005337F0">
        <w:rPr>
          <w:rFonts w:hint="eastAsia"/>
          <w:lang w:val="x-none" w:eastAsia="x-none"/>
        </w:rPr>
        <w:t>院校资源库则很好的解决了这个痛点，它搜集全网最权威最</w:t>
      </w:r>
      <w:r w:rsidR="00E02B26">
        <w:rPr>
          <w:rFonts w:hint="eastAsia"/>
          <w:lang w:val="x-none" w:eastAsia="x-none"/>
        </w:rPr>
        <w:t>新</w:t>
      </w:r>
      <w:r w:rsidR="005337F0">
        <w:rPr>
          <w:rFonts w:hint="eastAsia"/>
          <w:lang w:val="x-none" w:eastAsia="x-none"/>
        </w:rPr>
        <w:t>的院校信息数据，统计介绍专业信息的进阶和学习路线让用户知道自己所想学的知识是否符合自己并且介绍毕业后可以从事的工作让广大学子不再迷茫。同时，院校资源库为广大学生家长、学子提供了和院校的交流接口，有疑问可以直接拨打相关院校招生办老师的电话了解</w:t>
      </w:r>
      <w:r w:rsidR="00E02B26">
        <w:rPr>
          <w:rFonts w:hint="eastAsia"/>
          <w:lang w:val="x-none" w:eastAsia="x-none"/>
        </w:rPr>
        <w:t>相关</w:t>
      </w:r>
      <w:r w:rsidR="005337F0">
        <w:rPr>
          <w:rFonts w:hint="eastAsia"/>
          <w:lang w:val="x-none" w:eastAsia="x-none"/>
        </w:rPr>
        <w:t>情况</w:t>
      </w:r>
      <w:r w:rsidR="00E02B26">
        <w:rPr>
          <w:rFonts w:hint="eastAsia"/>
          <w:lang w:val="x-none" w:eastAsia="x-none"/>
        </w:rPr>
        <w:t>，让应届毕业的学生在填报志愿时有更多的信息依靠。</w:t>
      </w:r>
    </w:p>
    <w:p w14:paraId="2B290E33" w14:textId="18C08BE3" w:rsidR="00FC54A7" w:rsidRDefault="00FC54A7" w:rsidP="00407AA9">
      <w:pPr>
        <w:spacing w:line="440" w:lineRule="exact"/>
        <w:ind w:firstLineChars="200" w:firstLine="480"/>
        <w:rPr>
          <w:lang w:val="x-none" w:eastAsia="x-none"/>
        </w:rPr>
      </w:pPr>
      <w:r>
        <w:rPr>
          <w:rFonts w:hint="eastAsia"/>
          <w:lang w:val="x-none" w:eastAsia="x-none"/>
        </w:rPr>
        <w:t>院校资源库不仅包括了院校的相关信息也包含了专业的相关信息，搜集统计网络上的专业信息描述，</w:t>
      </w:r>
      <w:r w:rsidR="00252B18">
        <w:rPr>
          <w:rFonts w:hint="eastAsia"/>
          <w:lang w:val="x-none" w:eastAsia="x-none"/>
        </w:rPr>
        <w:t>并且罗列出开设该专业的相关院校</w:t>
      </w:r>
      <w:r w:rsidR="007C2D5F">
        <w:rPr>
          <w:rFonts w:hint="eastAsia"/>
          <w:lang w:val="x-none" w:eastAsia="x-none"/>
        </w:rPr>
        <w:t>让用户在浏览相关专业的同时可以看到开设该专业的</w:t>
      </w:r>
      <w:r w:rsidR="0049221E">
        <w:rPr>
          <w:rFonts w:hint="eastAsia"/>
          <w:lang w:val="x-none" w:eastAsia="x-none"/>
        </w:rPr>
        <w:t>相关</w:t>
      </w:r>
      <w:r w:rsidR="007C2D5F">
        <w:rPr>
          <w:rFonts w:hint="eastAsia"/>
          <w:lang w:val="x-none" w:eastAsia="x-none"/>
        </w:rPr>
        <w:t>院校</w:t>
      </w:r>
      <w:r w:rsidR="00625410">
        <w:rPr>
          <w:rFonts w:hint="eastAsia"/>
          <w:lang w:val="x-none" w:eastAsia="x-none"/>
        </w:rPr>
        <w:t>方便用户选择。</w:t>
      </w:r>
      <w:r w:rsidR="00407AA9">
        <w:rPr>
          <w:rFonts w:hint="eastAsia"/>
          <w:lang w:val="x-none" w:eastAsia="x-none"/>
        </w:rPr>
        <w:t>院校资源库在为广大莘莘学子服务的同时也为高校提供了一个面向社会透明的平台和直接与考生沟通的渠道</w:t>
      </w:r>
      <w:r w:rsidR="003A5554">
        <w:rPr>
          <w:rFonts w:hint="eastAsia"/>
          <w:lang w:val="x-none" w:eastAsia="x-none"/>
        </w:rPr>
        <w:t>，方便院校方面能招收到优质的生源也有利于考生和家长在填报志愿时多一个选择。</w:t>
      </w:r>
    </w:p>
    <w:p w14:paraId="2DC34601" w14:textId="3C674AB6" w:rsidR="003A5554" w:rsidRPr="00FC54A7" w:rsidRDefault="003A5554" w:rsidP="00407AA9">
      <w:pPr>
        <w:spacing w:line="440" w:lineRule="exact"/>
        <w:ind w:firstLineChars="200" w:firstLine="480"/>
        <w:rPr>
          <w:lang w:val="x-none" w:eastAsia="x-none"/>
        </w:rPr>
      </w:pPr>
      <w:r>
        <w:rPr>
          <w:rFonts w:hint="eastAsia"/>
          <w:lang w:val="x-none" w:eastAsia="x-none"/>
        </w:rPr>
        <w:t>院校资源库同时将学校以学校类型分类汇总，这样对于那些对自己学力有一定程度认知和评估的考生更加迅速精准的定位报考区间，省时省力而且可以在选择冲高和保底的院校时多一份准备和选择。而且考虑到有的学子可能会选择去国外留学深造，院校资源库刻意添加了部分外国大学的资料并整理分类防止考生和家长上当受骗同时为其提供参考。</w:t>
      </w:r>
    </w:p>
    <w:p w14:paraId="61128348" w14:textId="77777777" w:rsidR="00F65D71" w:rsidRPr="003B1D97" w:rsidRDefault="00F65D71" w:rsidP="00F21F2B">
      <w:pPr>
        <w:pStyle w:val="2"/>
        <w:numPr>
          <w:ilvl w:val="0"/>
          <w:numId w:val="0"/>
        </w:numPr>
        <w:spacing w:line="480" w:lineRule="atLeast"/>
        <w:rPr>
          <w:rFonts w:ascii="Times New Roman"/>
        </w:rPr>
      </w:pPr>
      <w:bookmarkStart w:id="2" w:name="_Toc4043"/>
      <w:r w:rsidRPr="003B1D97">
        <w:rPr>
          <w:rFonts w:ascii="Times New Roman"/>
        </w:rPr>
        <w:lastRenderedPageBreak/>
        <w:t xml:space="preserve">1.2 </w:t>
      </w:r>
      <w:bookmarkEnd w:id="2"/>
      <w:r w:rsidR="00751C72" w:rsidRPr="003B1D97">
        <w:rPr>
          <w:rFonts w:ascii="Times New Roman"/>
        </w:rPr>
        <w:t>系统功能设计</w:t>
      </w:r>
      <w:r w:rsidRPr="003B1D97">
        <w:rPr>
          <w:rFonts w:ascii="Times New Roman"/>
        </w:rPr>
        <w:t xml:space="preserve">    </w:t>
      </w:r>
    </w:p>
    <w:p w14:paraId="1E43494F" w14:textId="77777777" w:rsidR="00F65D71" w:rsidRPr="003B1D97" w:rsidRDefault="00F65D71">
      <w:pPr>
        <w:pStyle w:val="3"/>
        <w:numPr>
          <w:ilvl w:val="0"/>
          <w:numId w:val="0"/>
        </w:numPr>
        <w:spacing w:beforeLines="0" w:before="120" w:afterLines="0" w:after="120"/>
        <w:rPr>
          <w:rFonts w:ascii="Times New Roman"/>
          <w:b w:val="0"/>
          <w:lang w:eastAsia="zh-CN"/>
        </w:rPr>
      </w:pPr>
      <w:bookmarkStart w:id="3" w:name="_Toc15412"/>
      <w:r w:rsidRPr="003B1D97">
        <w:rPr>
          <w:rFonts w:ascii="Times New Roman"/>
          <w:b w:val="0"/>
        </w:rPr>
        <w:t xml:space="preserve">1.2.1 </w:t>
      </w:r>
      <w:bookmarkEnd w:id="3"/>
      <w:r w:rsidR="00DC14F3">
        <w:rPr>
          <w:rFonts w:ascii="Times New Roman" w:hint="eastAsia"/>
          <w:b w:val="0"/>
          <w:lang w:eastAsia="zh-CN"/>
        </w:rPr>
        <w:t>前台</w:t>
      </w:r>
    </w:p>
    <w:p w14:paraId="1660219C" w14:textId="77777777" w:rsidR="00677643" w:rsidRPr="003B1D97" w:rsidRDefault="00DC14F3" w:rsidP="00923185">
      <w:pPr>
        <w:tabs>
          <w:tab w:val="left" w:pos="645"/>
        </w:tabs>
        <w:spacing w:line="440" w:lineRule="exact"/>
        <w:jc w:val="left"/>
      </w:pPr>
      <w:bookmarkStart w:id="4" w:name="_Toc5134"/>
      <w:r>
        <w:tab/>
        <w:t xml:space="preserve"> 1. </w:t>
      </w:r>
      <w:r>
        <w:rPr>
          <w:rFonts w:hint="eastAsia"/>
        </w:rPr>
        <w:t>前台登录</w:t>
      </w:r>
    </w:p>
    <w:p w14:paraId="00F62336" w14:textId="77777777" w:rsidR="00677643" w:rsidRPr="003B1D97" w:rsidRDefault="00DC14F3" w:rsidP="00677643">
      <w:pPr>
        <w:tabs>
          <w:tab w:val="left" w:pos="645"/>
        </w:tabs>
        <w:spacing w:line="440" w:lineRule="exact"/>
        <w:jc w:val="left"/>
      </w:pPr>
      <w:r>
        <w:t xml:space="preserve">    </w:t>
      </w:r>
      <w:r>
        <w:rPr>
          <w:rFonts w:hint="eastAsia"/>
        </w:rPr>
        <w:t>用户登录</w:t>
      </w:r>
      <w:r w:rsidR="000A414B">
        <w:rPr>
          <w:rFonts w:hint="eastAsia"/>
        </w:rPr>
        <w:t>功能，根据</w:t>
      </w:r>
      <w:r w:rsidR="00032BB9">
        <w:rPr>
          <w:rFonts w:hint="eastAsia"/>
        </w:rPr>
        <w:t>用户输入的账号和密码来验证用户是否已经存在，若存在则登录系统，若失败则保留登录界面不动。</w:t>
      </w:r>
    </w:p>
    <w:p w14:paraId="7DB1714E" w14:textId="77777777" w:rsidR="00677643" w:rsidRPr="003B1D97" w:rsidRDefault="00EA4922" w:rsidP="00677643">
      <w:pPr>
        <w:tabs>
          <w:tab w:val="left" w:pos="645"/>
        </w:tabs>
        <w:spacing w:line="440" w:lineRule="exact"/>
        <w:jc w:val="left"/>
      </w:pPr>
      <w:r>
        <w:t xml:space="preserve">    2. </w:t>
      </w:r>
      <w:r>
        <w:rPr>
          <w:rFonts w:hint="eastAsia"/>
        </w:rPr>
        <w:t>专业信息浏览</w:t>
      </w:r>
    </w:p>
    <w:p w14:paraId="1B54C15D" w14:textId="77777777" w:rsidR="00677643" w:rsidRPr="003B1D97" w:rsidRDefault="00EA4922" w:rsidP="00677643">
      <w:pPr>
        <w:tabs>
          <w:tab w:val="left" w:pos="645"/>
        </w:tabs>
        <w:spacing w:line="440" w:lineRule="exact"/>
        <w:jc w:val="left"/>
      </w:pPr>
      <w:r>
        <w:t xml:space="preserve">    </w:t>
      </w:r>
      <w:r>
        <w:rPr>
          <w:rFonts w:hint="eastAsia"/>
        </w:rPr>
        <w:t>该部分显示全部专业信息，如果用户对某一专业感兴趣可以点击查看进入该专业的专业信息描述页面。</w:t>
      </w:r>
    </w:p>
    <w:p w14:paraId="1D8ACDC0" w14:textId="77777777" w:rsidR="00677643" w:rsidRPr="003B1D97" w:rsidRDefault="00EA4922" w:rsidP="00677643">
      <w:pPr>
        <w:tabs>
          <w:tab w:val="left" w:pos="645"/>
        </w:tabs>
        <w:spacing w:line="440" w:lineRule="exact"/>
        <w:jc w:val="left"/>
      </w:pPr>
      <w:r>
        <w:t xml:space="preserve">    3. </w:t>
      </w:r>
      <w:r>
        <w:rPr>
          <w:rFonts w:hint="eastAsia"/>
        </w:rPr>
        <w:t>院校信息浏览</w:t>
      </w:r>
    </w:p>
    <w:p w14:paraId="710404BB" w14:textId="77777777" w:rsidR="00677643" w:rsidRDefault="007935C9" w:rsidP="00677643">
      <w:pPr>
        <w:tabs>
          <w:tab w:val="left" w:pos="0"/>
        </w:tabs>
        <w:spacing w:line="440" w:lineRule="exact"/>
        <w:ind w:firstLineChars="200" w:firstLine="480"/>
        <w:jc w:val="left"/>
      </w:pPr>
      <w:r>
        <w:rPr>
          <w:rFonts w:hint="eastAsia"/>
        </w:rPr>
        <w:t>该部分显示全部院校信息，用户可以根据需求浏览自己心仪的院校同时点击查看即可以查看院校的详细信息。</w:t>
      </w:r>
    </w:p>
    <w:p w14:paraId="42366CCD" w14:textId="77777777" w:rsidR="009523FD" w:rsidRDefault="009523FD" w:rsidP="00677643">
      <w:pPr>
        <w:tabs>
          <w:tab w:val="left" w:pos="0"/>
        </w:tabs>
        <w:spacing w:line="440" w:lineRule="exact"/>
        <w:ind w:firstLineChars="200" w:firstLine="480"/>
        <w:jc w:val="left"/>
      </w:pPr>
      <w:r>
        <w:rPr>
          <w:rFonts w:hint="eastAsia"/>
        </w:rPr>
        <w:t xml:space="preserve">4. </w:t>
      </w:r>
      <w:r>
        <w:rPr>
          <w:rFonts w:hint="eastAsia"/>
        </w:rPr>
        <w:t>院校类型信息浏览</w:t>
      </w:r>
    </w:p>
    <w:p w14:paraId="3CF8B97B" w14:textId="77777777" w:rsidR="009523FD" w:rsidRDefault="009523FD" w:rsidP="009523FD">
      <w:pPr>
        <w:tabs>
          <w:tab w:val="left" w:pos="0"/>
        </w:tabs>
        <w:spacing w:line="440" w:lineRule="exact"/>
        <w:ind w:firstLineChars="200" w:firstLine="480"/>
        <w:jc w:val="left"/>
      </w:pPr>
      <w:r>
        <w:rPr>
          <w:rFonts w:hint="eastAsia"/>
        </w:rPr>
        <w:t>该部分显示全部院校类型信息，用户可以根据自己的学力水平挑选适合的院校同时可以查看该类型下的全部院校信息方便用户精准定位自己心仪的院校。</w:t>
      </w:r>
    </w:p>
    <w:p w14:paraId="2CF088B0" w14:textId="77777777" w:rsidR="00923185" w:rsidRDefault="00923185" w:rsidP="009523FD">
      <w:pPr>
        <w:tabs>
          <w:tab w:val="left" w:pos="0"/>
        </w:tabs>
        <w:spacing w:line="440" w:lineRule="exact"/>
        <w:ind w:firstLineChars="200" w:firstLine="480"/>
        <w:jc w:val="left"/>
      </w:pPr>
      <w:r>
        <w:rPr>
          <w:rFonts w:hint="eastAsia"/>
        </w:rPr>
        <w:t xml:space="preserve">5. </w:t>
      </w:r>
      <w:r>
        <w:rPr>
          <w:rFonts w:hint="eastAsia"/>
        </w:rPr>
        <w:t>前台注册</w:t>
      </w:r>
    </w:p>
    <w:p w14:paraId="22B89C16" w14:textId="77777777" w:rsidR="00923185" w:rsidRDefault="00923185" w:rsidP="009523FD">
      <w:pPr>
        <w:tabs>
          <w:tab w:val="left" w:pos="0"/>
        </w:tabs>
        <w:spacing w:line="440" w:lineRule="exact"/>
        <w:ind w:firstLineChars="200" w:firstLine="480"/>
        <w:jc w:val="left"/>
      </w:pPr>
      <w:r>
        <w:rPr>
          <w:rFonts w:hint="eastAsia"/>
        </w:rPr>
        <w:t>如果用户是第一次使用该系统则无法直接通过登录页面进入系统中，用户填写注册页面的相关信息后直接跳转至系统中。前台注册默认用户权限为普通用户。</w:t>
      </w:r>
    </w:p>
    <w:p w14:paraId="1F48AACC" w14:textId="77777777" w:rsidR="00993516" w:rsidRDefault="00993516" w:rsidP="00993516">
      <w:pPr>
        <w:pStyle w:val="3"/>
        <w:numPr>
          <w:ilvl w:val="0"/>
          <w:numId w:val="0"/>
        </w:numPr>
        <w:spacing w:before="120" w:after="120"/>
        <w:ind w:left="720" w:hanging="720"/>
        <w:rPr>
          <w:rFonts w:ascii="Times New Roman"/>
          <w:b w:val="0"/>
          <w:lang w:eastAsia="zh-CN"/>
        </w:rPr>
      </w:pPr>
      <w:r w:rsidRPr="00993516">
        <w:rPr>
          <w:rFonts w:ascii="Times New Roman"/>
          <w:b w:val="0"/>
        </w:rPr>
        <w:t>1</w:t>
      </w:r>
      <w:r w:rsidRPr="00993516">
        <w:rPr>
          <w:rFonts w:ascii="Times New Roman"/>
          <w:b w:val="0"/>
          <w:lang w:eastAsia="zh-CN"/>
        </w:rPr>
        <w:t xml:space="preserve">.2.2 </w:t>
      </w:r>
      <w:r w:rsidRPr="00993516">
        <w:rPr>
          <w:rFonts w:ascii="Times New Roman"/>
          <w:b w:val="0"/>
          <w:lang w:eastAsia="zh-CN"/>
        </w:rPr>
        <w:t>后台</w:t>
      </w:r>
    </w:p>
    <w:p w14:paraId="41CD0D6E" w14:textId="77777777" w:rsidR="00923185" w:rsidRDefault="00923185" w:rsidP="00923185">
      <w:pPr>
        <w:spacing w:line="440" w:lineRule="exact"/>
        <w:ind w:firstLineChars="200" w:firstLine="480"/>
        <w:rPr>
          <w:lang w:val="x-none"/>
        </w:rPr>
      </w:pPr>
      <w:r>
        <w:rPr>
          <w:rFonts w:hint="eastAsia"/>
          <w:lang w:val="x-none"/>
        </w:rPr>
        <w:t xml:space="preserve">1. </w:t>
      </w:r>
      <w:r>
        <w:rPr>
          <w:rFonts w:hint="eastAsia"/>
          <w:lang w:val="x-none"/>
        </w:rPr>
        <w:t>后台登录</w:t>
      </w:r>
    </w:p>
    <w:p w14:paraId="72890D13" w14:textId="77777777" w:rsidR="00923185" w:rsidRDefault="00923185" w:rsidP="00923185">
      <w:pPr>
        <w:spacing w:line="440" w:lineRule="exact"/>
        <w:ind w:firstLineChars="200" w:firstLine="480"/>
        <w:rPr>
          <w:lang w:val="x-none"/>
        </w:rPr>
      </w:pPr>
      <w:r>
        <w:rPr>
          <w:rFonts w:hint="eastAsia"/>
          <w:lang w:val="x-none"/>
        </w:rPr>
        <w:t>后台为管理员权限下进行操作的系统，提供后台登录功能让管理员进入系统对系统和系统中的信息进行维护和更新。</w:t>
      </w:r>
    </w:p>
    <w:p w14:paraId="0EC7831F" w14:textId="77777777" w:rsidR="005C20EE" w:rsidRDefault="005C20EE" w:rsidP="00923185">
      <w:pPr>
        <w:spacing w:line="440" w:lineRule="exact"/>
        <w:ind w:firstLineChars="200" w:firstLine="480"/>
        <w:rPr>
          <w:lang w:val="x-none"/>
        </w:rPr>
      </w:pPr>
      <w:r>
        <w:rPr>
          <w:rFonts w:hint="eastAsia"/>
          <w:lang w:val="x-none"/>
        </w:rPr>
        <w:t xml:space="preserve">2. </w:t>
      </w:r>
      <w:r>
        <w:rPr>
          <w:rFonts w:hint="eastAsia"/>
          <w:lang w:val="x-none"/>
        </w:rPr>
        <w:t>专业信息管理</w:t>
      </w:r>
    </w:p>
    <w:p w14:paraId="16FE016C" w14:textId="77777777" w:rsidR="005C20EE" w:rsidRDefault="00801AEB" w:rsidP="00923185">
      <w:pPr>
        <w:spacing w:line="440" w:lineRule="exact"/>
        <w:ind w:firstLineChars="200" w:firstLine="480"/>
        <w:rPr>
          <w:lang w:val="x-none"/>
        </w:rPr>
      </w:pPr>
      <w:r>
        <w:rPr>
          <w:rFonts w:hint="eastAsia"/>
          <w:lang w:val="x-none"/>
        </w:rPr>
        <w:t>专业信息管理包含查看全部专业信息，添加专业信息，修改专业信息和删除专业信息等功能。其中，如果删除或修改专业信息会对院校管理造成一定的影响。</w:t>
      </w:r>
    </w:p>
    <w:p w14:paraId="298958D0" w14:textId="77777777" w:rsidR="00801AEB" w:rsidRDefault="00801AEB" w:rsidP="00923185">
      <w:pPr>
        <w:spacing w:line="440" w:lineRule="exact"/>
        <w:ind w:firstLineChars="200" w:firstLine="480"/>
        <w:rPr>
          <w:lang w:val="x-none"/>
        </w:rPr>
      </w:pPr>
      <w:r>
        <w:rPr>
          <w:rFonts w:hint="eastAsia"/>
          <w:lang w:val="x-none"/>
        </w:rPr>
        <w:t xml:space="preserve">3. </w:t>
      </w:r>
      <w:r>
        <w:rPr>
          <w:rFonts w:hint="eastAsia"/>
          <w:lang w:val="x-none"/>
        </w:rPr>
        <w:t>院校信息管理</w:t>
      </w:r>
    </w:p>
    <w:p w14:paraId="1520EF78" w14:textId="77777777" w:rsidR="00801AEB" w:rsidRDefault="00801AEB" w:rsidP="00923185">
      <w:pPr>
        <w:spacing w:line="440" w:lineRule="exact"/>
        <w:ind w:firstLineChars="200" w:firstLine="480"/>
        <w:rPr>
          <w:lang w:val="x-none"/>
        </w:rPr>
      </w:pPr>
      <w:r>
        <w:rPr>
          <w:rFonts w:hint="eastAsia"/>
          <w:lang w:val="x-none"/>
        </w:rPr>
        <w:t>院校信息管理包含查看全部院校信息，添加院校信息，修改院校信息和删除院校信息等功能。其中，如果删除或修改院校信息会对专业信息管理和院校类型信息管理造成一定程度的影响。</w:t>
      </w:r>
    </w:p>
    <w:p w14:paraId="2B8F8225" w14:textId="77777777" w:rsidR="00801AEB" w:rsidRDefault="00801AEB" w:rsidP="00923185">
      <w:pPr>
        <w:spacing w:line="440" w:lineRule="exact"/>
        <w:ind w:firstLineChars="200" w:firstLine="480"/>
        <w:rPr>
          <w:lang w:val="x-none"/>
        </w:rPr>
      </w:pPr>
      <w:r>
        <w:rPr>
          <w:rFonts w:hint="eastAsia"/>
          <w:lang w:val="x-none"/>
        </w:rPr>
        <w:lastRenderedPageBreak/>
        <w:t xml:space="preserve">4. </w:t>
      </w:r>
      <w:r>
        <w:rPr>
          <w:rFonts w:hint="eastAsia"/>
          <w:lang w:val="x-none"/>
        </w:rPr>
        <w:t>院校类型信息管理</w:t>
      </w:r>
    </w:p>
    <w:p w14:paraId="3B809E15" w14:textId="77777777" w:rsidR="00801AEB" w:rsidRDefault="00801AEB" w:rsidP="00923185">
      <w:pPr>
        <w:spacing w:line="440" w:lineRule="exact"/>
        <w:ind w:firstLineChars="200" w:firstLine="480"/>
        <w:rPr>
          <w:lang w:val="x-none"/>
        </w:rPr>
      </w:pPr>
      <w:r>
        <w:rPr>
          <w:rFonts w:hint="eastAsia"/>
          <w:lang w:val="x-none"/>
        </w:rPr>
        <w:t>院校类型信息管理包含查看全部院校类型信息，添加院校类型信息，修改院校类型信息和删除院校类型信息等功能。其中，如果修改或删除院校类型信息会对院校类型信息管理造成一定的影响。</w:t>
      </w:r>
    </w:p>
    <w:p w14:paraId="503D60E6" w14:textId="77777777" w:rsidR="00407AA9" w:rsidRDefault="00407AA9" w:rsidP="000C3971">
      <w:pPr>
        <w:spacing w:line="440" w:lineRule="exact"/>
        <w:ind w:firstLineChars="200" w:firstLine="480"/>
        <w:rPr>
          <w:lang w:val="x-none"/>
        </w:rPr>
      </w:pPr>
      <w:r>
        <w:rPr>
          <w:rFonts w:hint="eastAsia"/>
          <w:lang w:val="x-none"/>
        </w:rPr>
        <w:t>院校资源库系统的功能模块图如图</w:t>
      </w:r>
      <w:r>
        <w:rPr>
          <w:rFonts w:hint="eastAsia"/>
          <w:lang w:val="x-none"/>
        </w:rPr>
        <w:t>1.1</w:t>
      </w:r>
      <w:r>
        <w:rPr>
          <w:rFonts w:hint="eastAsia"/>
          <w:lang w:val="x-none"/>
        </w:rPr>
        <w:t>所示。</w:t>
      </w:r>
    </w:p>
    <w:p w14:paraId="5DBB2627" w14:textId="77777777" w:rsidR="00407AA9" w:rsidRDefault="00407AA9" w:rsidP="00407AA9">
      <w:pPr>
        <w:jc w:val="center"/>
        <w:rPr>
          <w:lang w:val="x-none"/>
        </w:rPr>
      </w:pPr>
      <w:r>
        <w:rPr>
          <w:rFonts w:hint="eastAsia"/>
          <w:noProof/>
        </w:rPr>
        <w:drawing>
          <wp:inline distT="0" distB="0" distL="0" distR="0" wp14:anchorId="21976B64" wp14:editId="475C5265">
            <wp:extent cx="4900214" cy="24557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png"/>
                    <pic:cNvPicPr/>
                  </pic:nvPicPr>
                  <pic:blipFill>
                    <a:blip r:embed="rId8">
                      <a:extLst>
                        <a:ext uri="{28A0092B-C50C-407E-A947-70E740481C1C}">
                          <a14:useLocalDpi xmlns:a14="http://schemas.microsoft.com/office/drawing/2010/main" val="0"/>
                        </a:ext>
                      </a:extLst>
                    </a:blip>
                    <a:stretch>
                      <a:fillRect/>
                    </a:stretch>
                  </pic:blipFill>
                  <pic:spPr>
                    <a:xfrm>
                      <a:off x="0" y="0"/>
                      <a:ext cx="4960061" cy="2485774"/>
                    </a:xfrm>
                    <a:prstGeom prst="rect">
                      <a:avLst/>
                    </a:prstGeom>
                  </pic:spPr>
                </pic:pic>
              </a:graphicData>
            </a:graphic>
          </wp:inline>
        </w:drawing>
      </w:r>
    </w:p>
    <w:p w14:paraId="0B978631" w14:textId="4A14609F" w:rsidR="000C3971" w:rsidRPr="000C3971" w:rsidRDefault="000C3971" w:rsidP="000C3971">
      <w:pPr>
        <w:spacing w:line="440" w:lineRule="exact"/>
        <w:jc w:val="center"/>
        <w:rPr>
          <w:rFonts w:eastAsia="SimHei"/>
          <w:sz w:val="21"/>
          <w:szCs w:val="21"/>
          <w:lang w:val="x-none"/>
        </w:rPr>
      </w:pPr>
      <w:r w:rsidRPr="000C3971">
        <w:rPr>
          <w:rFonts w:eastAsia="SimHei"/>
          <w:sz w:val="21"/>
          <w:szCs w:val="21"/>
          <w:lang w:val="x-none"/>
        </w:rPr>
        <w:t>图</w:t>
      </w:r>
      <w:r w:rsidRPr="000C3971">
        <w:rPr>
          <w:rFonts w:eastAsia="SimHei"/>
          <w:sz w:val="21"/>
          <w:szCs w:val="21"/>
          <w:lang w:val="x-none"/>
        </w:rPr>
        <w:t xml:space="preserve">1.1 </w:t>
      </w:r>
      <w:r w:rsidRPr="000C3971">
        <w:rPr>
          <w:rFonts w:eastAsia="SimHei"/>
          <w:sz w:val="21"/>
          <w:szCs w:val="21"/>
          <w:lang w:val="x-none"/>
        </w:rPr>
        <w:t>功能模块图</w:t>
      </w:r>
    </w:p>
    <w:bookmarkEnd w:id="4"/>
    <w:p w14:paraId="5153A036" w14:textId="77777777" w:rsidR="009263AC" w:rsidRDefault="009263AC" w:rsidP="00CB7C04">
      <w:pPr>
        <w:pStyle w:val="1"/>
        <w:numPr>
          <w:ilvl w:val="0"/>
          <w:numId w:val="0"/>
        </w:numPr>
        <w:tabs>
          <w:tab w:val="left" w:pos="432"/>
        </w:tabs>
        <w:spacing w:before="240" w:after="240" w:line="440" w:lineRule="exact"/>
        <w:rPr>
          <w:rFonts w:ascii="Times New Roman" w:hAnsi="Times New Roman"/>
        </w:rPr>
      </w:pPr>
    </w:p>
    <w:p w14:paraId="043D3335" w14:textId="7D6C3B9E" w:rsidR="009263AC" w:rsidRPr="00D20483" w:rsidRDefault="00D20483" w:rsidP="00D20483">
      <w:pPr>
        <w:tabs>
          <w:tab w:val="clear" w:pos="377"/>
        </w:tabs>
        <w:spacing w:line="240" w:lineRule="auto"/>
        <w:jc w:val="left"/>
        <w:rPr>
          <w:rFonts w:eastAsia="黑体"/>
          <w:bCs/>
          <w:spacing w:val="-10"/>
          <w:kern w:val="44"/>
          <w:sz w:val="32"/>
          <w:szCs w:val="30"/>
        </w:rPr>
      </w:pPr>
      <w:r>
        <w:br w:type="page"/>
      </w:r>
    </w:p>
    <w:p w14:paraId="622D73B8" w14:textId="4932AB76" w:rsidR="00D20483" w:rsidRPr="00D20483" w:rsidRDefault="00CB7C04" w:rsidP="00D20483">
      <w:pPr>
        <w:pStyle w:val="1"/>
        <w:numPr>
          <w:ilvl w:val="0"/>
          <w:numId w:val="0"/>
        </w:numPr>
        <w:spacing w:before="240" w:after="240"/>
        <w:ind w:left="432"/>
        <w:rPr>
          <w:rFonts w:ascii="Times New Roman" w:hAnsi="Times New Roman"/>
        </w:rPr>
      </w:pPr>
      <w:r w:rsidRPr="00D20483">
        <w:rPr>
          <w:rFonts w:ascii="Times New Roman" w:hAnsi="Times New Roman"/>
        </w:rPr>
        <w:lastRenderedPageBreak/>
        <w:t xml:space="preserve">2 </w:t>
      </w:r>
      <w:r w:rsidR="009263AC" w:rsidRPr="00D20483">
        <w:rPr>
          <w:rFonts w:ascii="Times New Roman" w:hAnsi="Times New Roman"/>
        </w:rPr>
        <w:t>系统实现</w:t>
      </w:r>
    </w:p>
    <w:p w14:paraId="1194D808" w14:textId="77777777" w:rsidR="00CB7C04" w:rsidRDefault="0054132E" w:rsidP="00CB7C04">
      <w:pPr>
        <w:pStyle w:val="2"/>
        <w:numPr>
          <w:ilvl w:val="0"/>
          <w:numId w:val="0"/>
        </w:numPr>
        <w:rPr>
          <w:rFonts w:ascii="Times New Roman"/>
          <w:lang w:eastAsia="zh-CN"/>
        </w:rPr>
      </w:pPr>
      <w:r>
        <w:rPr>
          <w:rFonts w:ascii="Times New Roman" w:hint="eastAsia"/>
          <w:lang w:eastAsia="zh-CN"/>
        </w:rPr>
        <w:t>2</w:t>
      </w:r>
      <w:r w:rsidR="00CB7C04" w:rsidRPr="003B1D97">
        <w:rPr>
          <w:rFonts w:ascii="Times New Roman"/>
        </w:rPr>
        <w:t xml:space="preserve">.1 </w:t>
      </w:r>
      <w:r w:rsidR="009263AC">
        <w:rPr>
          <w:rFonts w:ascii="Times New Roman" w:hint="eastAsia"/>
          <w:lang w:eastAsia="zh-CN"/>
        </w:rPr>
        <w:t>系统框架</w:t>
      </w:r>
    </w:p>
    <w:p w14:paraId="599BBC05" w14:textId="0682ECBB" w:rsidR="00CC7E08" w:rsidRDefault="00BD7F94" w:rsidP="0085746B">
      <w:pPr>
        <w:spacing w:line="440" w:lineRule="exact"/>
        <w:ind w:firstLineChars="200" w:firstLine="480"/>
        <w:rPr>
          <w:szCs w:val="32"/>
        </w:rPr>
      </w:pPr>
      <w:r>
        <w:rPr>
          <w:rFonts w:hint="eastAsia"/>
          <w:szCs w:val="32"/>
        </w:rPr>
        <w:t>系统框架利用</w:t>
      </w:r>
      <w:r w:rsidR="004D0B71">
        <w:rPr>
          <w:rFonts w:hint="eastAsia"/>
          <w:szCs w:val="32"/>
        </w:rPr>
        <w:t>MVC+DAO</w:t>
      </w:r>
      <w:r w:rsidR="004D0B71">
        <w:rPr>
          <w:rFonts w:hint="eastAsia"/>
          <w:szCs w:val="32"/>
        </w:rPr>
        <w:t>的设计模式</w:t>
      </w:r>
      <w:r w:rsidR="001F574A">
        <w:rPr>
          <w:rFonts w:hint="eastAsia"/>
          <w:szCs w:val="32"/>
        </w:rPr>
        <w:t>，分为</w:t>
      </w:r>
      <w:r w:rsidR="001F574A">
        <w:rPr>
          <w:rFonts w:hint="eastAsia"/>
          <w:szCs w:val="32"/>
        </w:rPr>
        <w:t>dbc</w:t>
      </w:r>
      <w:r w:rsidR="001F574A">
        <w:rPr>
          <w:rFonts w:hint="eastAsia"/>
          <w:szCs w:val="32"/>
        </w:rPr>
        <w:t>包</w:t>
      </w:r>
      <w:r w:rsidR="00027E68">
        <w:rPr>
          <w:rFonts w:hint="eastAsia"/>
          <w:szCs w:val="32"/>
        </w:rPr>
        <w:t>，</w:t>
      </w:r>
      <w:r w:rsidR="00027E68">
        <w:rPr>
          <w:rFonts w:hint="eastAsia"/>
          <w:szCs w:val="32"/>
        </w:rPr>
        <w:t>vo</w:t>
      </w:r>
      <w:r w:rsidR="00027E68">
        <w:rPr>
          <w:rFonts w:hint="eastAsia"/>
          <w:szCs w:val="32"/>
        </w:rPr>
        <w:t>包</w:t>
      </w:r>
      <w:r w:rsidR="001F574A">
        <w:rPr>
          <w:rFonts w:hint="eastAsia"/>
          <w:szCs w:val="32"/>
        </w:rPr>
        <w:t>，</w:t>
      </w:r>
      <w:r w:rsidR="001F574A">
        <w:rPr>
          <w:rFonts w:hint="eastAsia"/>
          <w:szCs w:val="32"/>
        </w:rPr>
        <w:t>dao</w:t>
      </w:r>
      <w:r w:rsidR="001F574A">
        <w:rPr>
          <w:rFonts w:hint="eastAsia"/>
          <w:szCs w:val="32"/>
        </w:rPr>
        <w:t>包，</w:t>
      </w:r>
      <w:r w:rsidR="001F574A">
        <w:rPr>
          <w:rFonts w:hint="eastAsia"/>
          <w:szCs w:val="32"/>
        </w:rPr>
        <w:t>impl</w:t>
      </w:r>
      <w:r w:rsidR="001F574A">
        <w:rPr>
          <w:rFonts w:hint="eastAsia"/>
          <w:szCs w:val="32"/>
        </w:rPr>
        <w:t>包，</w:t>
      </w:r>
      <w:r w:rsidR="001F574A">
        <w:rPr>
          <w:rFonts w:hint="eastAsia"/>
          <w:szCs w:val="32"/>
        </w:rPr>
        <w:t>factory</w:t>
      </w:r>
      <w:r w:rsidR="001F574A">
        <w:rPr>
          <w:rFonts w:hint="eastAsia"/>
          <w:szCs w:val="32"/>
        </w:rPr>
        <w:t>包和</w:t>
      </w:r>
      <w:r w:rsidR="001F574A">
        <w:rPr>
          <w:rFonts w:hint="eastAsia"/>
          <w:szCs w:val="32"/>
        </w:rPr>
        <w:t>Servlet</w:t>
      </w:r>
      <w:r w:rsidR="001F574A">
        <w:rPr>
          <w:rFonts w:hint="eastAsia"/>
          <w:szCs w:val="32"/>
        </w:rPr>
        <w:t>包</w:t>
      </w:r>
      <w:r w:rsidR="00027E68">
        <w:rPr>
          <w:rFonts w:hint="eastAsia"/>
          <w:szCs w:val="32"/>
        </w:rPr>
        <w:t>。其中</w:t>
      </w:r>
      <w:r w:rsidR="00027E68">
        <w:rPr>
          <w:rFonts w:hint="eastAsia"/>
          <w:szCs w:val="32"/>
        </w:rPr>
        <w:t>dbc</w:t>
      </w:r>
      <w:r w:rsidR="00027E68">
        <w:rPr>
          <w:rFonts w:hint="eastAsia"/>
          <w:szCs w:val="32"/>
        </w:rPr>
        <w:t>包负责连接数据库，</w:t>
      </w:r>
      <w:r w:rsidR="00027E68">
        <w:rPr>
          <w:rFonts w:hint="eastAsia"/>
          <w:szCs w:val="32"/>
        </w:rPr>
        <w:t>vo</w:t>
      </w:r>
      <w:r w:rsidR="00027E68">
        <w:rPr>
          <w:rFonts w:hint="eastAsia"/>
          <w:szCs w:val="32"/>
        </w:rPr>
        <w:t>包封装于数据库对应的</w:t>
      </w:r>
      <w:r w:rsidR="00FD691F">
        <w:rPr>
          <w:rFonts w:hint="eastAsia"/>
          <w:szCs w:val="32"/>
        </w:rPr>
        <w:t>表的字段，</w:t>
      </w:r>
      <w:r w:rsidR="00FD691F">
        <w:rPr>
          <w:rFonts w:hint="eastAsia"/>
          <w:szCs w:val="32"/>
        </w:rPr>
        <w:t>dao</w:t>
      </w:r>
      <w:r w:rsidR="00FD691F">
        <w:rPr>
          <w:rFonts w:hint="eastAsia"/>
          <w:szCs w:val="32"/>
        </w:rPr>
        <w:t>包包含对数据库进行操作的接口，</w:t>
      </w:r>
      <w:r w:rsidR="00FD691F">
        <w:rPr>
          <w:rFonts w:hint="eastAsia"/>
          <w:szCs w:val="32"/>
        </w:rPr>
        <w:t>impl</w:t>
      </w:r>
      <w:r w:rsidR="00FD691F">
        <w:rPr>
          <w:rFonts w:hint="eastAsia"/>
          <w:szCs w:val="32"/>
        </w:rPr>
        <w:t>包实现</w:t>
      </w:r>
      <w:r w:rsidR="00FD691F">
        <w:rPr>
          <w:rFonts w:hint="eastAsia"/>
          <w:szCs w:val="32"/>
        </w:rPr>
        <w:t>dao</w:t>
      </w:r>
      <w:r w:rsidR="00FD691F">
        <w:rPr>
          <w:rFonts w:hint="eastAsia"/>
          <w:szCs w:val="32"/>
        </w:rPr>
        <w:t>包中对应的方法，</w:t>
      </w:r>
      <w:r w:rsidR="00FD691F">
        <w:rPr>
          <w:rFonts w:hint="eastAsia"/>
          <w:szCs w:val="32"/>
        </w:rPr>
        <w:t>factory</w:t>
      </w:r>
      <w:r w:rsidR="00FD691F">
        <w:rPr>
          <w:rFonts w:hint="eastAsia"/>
          <w:szCs w:val="32"/>
        </w:rPr>
        <w:t>包含工厂类，降低程序耦合性，</w:t>
      </w:r>
      <w:r w:rsidR="00FD691F">
        <w:rPr>
          <w:rFonts w:hint="eastAsia"/>
          <w:szCs w:val="32"/>
        </w:rPr>
        <w:t>Servlet</w:t>
      </w:r>
      <w:r w:rsidR="00FD691F">
        <w:rPr>
          <w:rFonts w:hint="eastAsia"/>
          <w:szCs w:val="32"/>
        </w:rPr>
        <w:t>包用来相应客户端的请求。</w:t>
      </w:r>
      <w:r w:rsidR="0034169C">
        <w:rPr>
          <w:rFonts w:hint="eastAsia"/>
          <w:szCs w:val="32"/>
        </w:rPr>
        <w:t>系统框架图如图</w:t>
      </w:r>
      <w:r w:rsidR="0034169C">
        <w:rPr>
          <w:rFonts w:hint="eastAsia"/>
          <w:szCs w:val="32"/>
        </w:rPr>
        <w:t>2.1</w:t>
      </w:r>
      <w:r w:rsidR="0034169C">
        <w:rPr>
          <w:rFonts w:hint="eastAsia"/>
          <w:szCs w:val="32"/>
        </w:rPr>
        <w:t>所示。</w:t>
      </w:r>
    </w:p>
    <w:p w14:paraId="7E43E747" w14:textId="3BE6066C" w:rsidR="00A541DA" w:rsidRDefault="00A541DA" w:rsidP="00A541DA">
      <w:pPr>
        <w:pStyle w:val="af5"/>
        <w:rPr>
          <w:lang w:val="en-US"/>
        </w:rPr>
      </w:pPr>
      <w:r w:rsidRPr="00A541DA">
        <w:rPr>
          <w:noProof/>
          <w:lang w:val="en-US" w:eastAsia="zh-CN"/>
        </w:rPr>
        <w:drawing>
          <wp:inline distT="0" distB="0" distL="0" distR="0" wp14:anchorId="2ECBA0A6" wp14:editId="41E0D3E1">
            <wp:extent cx="1620845" cy="437613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8983" cy="4452105"/>
                    </a:xfrm>
                    <a:prstGeom prst="rect">
                      <a:avLst/>
                    </a:prstGeom>
                  </pic:spPr>
                </pic:pic>
              </a:graphicData>
            </a:graphic>
          </wp:inline>
        </w:drawing>
      </w:r>
      <w:r w:rsidRPr="00A541DA">
        <w:rPr>
          <w:noProof/>
          <w:lang w:val="en-US" w:eastAsia="zh-CN"/>
        </w:rPr>
        <w:drawing>
          <wp:inline distT="0" distB="0" distL="0" distR="0" wp14:anchorId="029124B8" wp14:editId="70955D31">
            <wp:extent cx="1758699" cy="43675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6885" cy="4462361"/>
                    </a:xfrm>
                    <a:prstGeom prst="rect">
                      <a:avLst/>
                    </a:prstGeom>
                  </pic:spPr>
                </pic:pic>
              </a:graphicData>
            </a:graphic>
          </wp:inline>
        </w:drawing>
      </w:r>
    </w:p>
    <w:p w14:paraId="10640244" w14:textId="0E1B7CE6" w:rsidR="00A541DA" w:rsidRDefault="00A541DA" w:rsidP="00A541DA">
      <w:pPr>
        <w:spacing w:line="440" w:lineRule="exact"/>
        <w:jc w:val="center"/>
        <w:rPr>
          <w:rFonts w:eastAsia="SimHei"/>
          <w:sz w:val="21"/>
          <w:szCs w:val="21"/>
        </w:rPr>
      </w:pPr>
      <w:r w:rsidRPr="00A541DA">
        <w:rPr>
          <w:rFonts w:eastAsia="SimHei"/>
          <w:sz w:val="21"/>
          <w:szCs w:val="21"/>
          <w:lang w:eastAsia="x-none"/>
        </w:rPr>
        <w:t>图</w:t>
      </w:r>
      <w:r w:rsidRPr="00A541DA">
        <w:rPr>
          <w:rFonts w:eastAsia="SimHei"/>
          <w:sz w:val="21"/>
          <w:szCs w:val="21"/>
          <w:lang w:eastAsia="x-none"/>
        </w:rPr>
        <w:t>2.1</w:t>
      </w:r>
      <w:r w:rsidRPr="00A541DA">
        <w:rPr>
          <w:rFonts w:eastAsia="SimHei"/>
          <w:sz w:val="21"/>
          <w:szCs w:val="21"/>
        </w:rPr>
        <w:t>系统框架图</w:t>
      </w:r>
    </w:p>
    <w:p w14:paraId="4688FE4F" w14:textId="30F7692A" w:rsidR="009263AC" w:rsidRPr="003B1D97" w:rsidRDefault="002B3533" w:rsidP="00412F91">
      <w:pPr>
        <w:spacing w:line="440" w:lineRule="exact"/>
        <w:ind w:firstLineChars="200" w:firstLine="480"/>
        <w:rPr>
          <w:szCs w:val="32"/>
        </w:rPr>
      </w:pPr>
      <w:r w:rsidRPr="00412F91">
        <w:rPr>
          <w:rFonts w:eastAsia="SimSun"/>
        </w:rPr>
        <w:t>comh.schsource.dbc</w:t>
      </w:r>
      <w:r w:rsidR="009B067B" w:rsidRPr="00412F91">
        <w:rPr>
          <w:rFonts w:eastAsia="SimSun"/>
        </w:rPr>
        <w:t>包为数据库连接用，</w:t>
      </w:r>
      <w:r w:rsidR="009B067B" w:rsidRPr="00412F91">
        <w:rPr>
          <w:rFonts w:eastAsia="SimSun"/>
        </w:rPr>
        <w:t>comh.schsource.dbc</w:t>
      </w:r>
      <w:r w:rsidR="009B067B" w:rsidRPr="00412F91">
        <w:rPr>
          <w:rFonts w:eastAsia="SimSun"/>
        </w:rPr>
        <w:t>包</w:t>
      </w:r>
      <w:r w:rsidR="00412F91" w:rsidRPr="00412F91">
        <w:rPr>
          <w:rFonts w:eastAsia="SimSun"/>
        </w:rPr>
        <w:t>包含的文件</w:t>
      </w:r>
      <w:r w:rsidR="009B067B" w:rsidRPr="00412F91">
        <w:rPr>
          <w:rFonts w:eastAsia="SimSun"/>
        </w:rPr>
        <w:t>介绍如表</w:t>
      </w:r>
      <w:r w:rsidR="009B067B" w:rsidRPr="00412F91">
        <w:rPr>
          <w:rFonts w:eastAsia="SimSun"/>
        </w:rPr>
        <w:t>2.1</w:t>
      </w:r>
      <w:r w:rsidR="009B067B" w:rsidRPr="00412F91">
        <w:rPr>
          <w:rFonts w:eastAsia="SimSun"/>
        </w:rPr>
        <w:t>所示</w:t>
      </w:r>
      <w:r w:rsidR="00412F91" w:rsidRPr="00412F91">
        <w:rPr>
          <w:rFonts w:eastAsia="SimSun"/>
        </w:rPr>
        <w:t>。</w:t>
      </w:r>
    </w:p>
    <w:p w14:paraId="1090E528" w14:textId="2289BD88" w:rsidR="009263AC" w:rsidRPr="000E47AB" w:rsidRDefault="009263AC" w:rsidP="009263AC">
      <w:pPr>
        <w:spacing w:line="440" w:lineRule="exact"/>
        <w:ind w:firstLine="420"/>
        <w:jc w:val="center"/>
        <w:rPr>
          <w:rFonts w:eastAsia="SimHei"/>
          <w:sz w:val="21"/>
          <w:szCs w:val="21"/>
        </w:rPr>
      </w:pPr>
      <w:r w:rsidRPr="000E47AB">
        <w:rPr>
          <w:rFonts w:eastAsia="SimHei"/>
          <w:sz w:val="21"/>
          <w:szCs w:val="21"/>
        </w:rPr>
        <w:t>表</w:t>
      </w:r>
      <w:r w:rsidRPr="000E47AB">
        <w:rPr>
          <w:rFonts w:eastAsia="SimHei"/>
          <w:sz w:val="21"/>
          <w:szCs w:val="21"/>
        </w:rPr>
        <w:t>2</w:t>
      </w:r>
      <w:r w:rsidR="00412F91" w:rsidRPr="000E47AB">
        <w:rPr>
          <w:rFonts w:eastAsia="SimHei"/>
          <w:sz w:val="21"/>
          <w:szCs w:val="21"/>
        </w:rPr>
        <w:t>.1 comh.schsource.dbc</w:t>
      </w:r>
      <w:r w:rsidR="00412F91" w:rsidRPr="000E47AB">
        <w:rPr>
          <w:rFonts w:eastAsia="SimHei"/>
          <w:sz w:val="21"/>
          <w:szCs w:val="21"/>
        </w:rPr>
        <w:t>包文件介绍</w:t>
      </w:r>
    </w:p>
    <w:tbl>
      <w:tblPr>
        <w:tblStyle w:val="af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1"/>
      </w:tblGrid>
      <w:tr w:rsidR="00412F91" w14:paraId="5BA316AF" w14:textId="77777777" w:rsidTr="00412F91">
        <w:tc>
          <w:tcPr>
            <w:tcW w:w="3020" w:type="dxa"/>
            <w:tcBorders>
              <w:top w:val="single" w:sz="8" w:space="0" w:color="000000"/>
              <w:bottom w:val="single" w:sz="6" w:space="0" w:color="000000"/>
            </w:tcBorders>
          </w:tcPr>
          <w:p w14:paraId="7F19AADE" w14:textId="3422937A" w:rsidR="00412F91" w:rsidRPr="00842E5A" w:rsidRDefault="00412F91" w:rsidP="00412F91">
            <w:pPr>
              <w:spacing w:line="440" w:lineRule="exact"/>
              <w:jc w:val="center"/>
              <w:rPr>
                <w:sz w:val="21"/>
                <w:szCs w:val="21"/>
              </w:rPr>
            </w:pPr>
            <w:r w:rsidRPr="00842E5A">
              <w:rPr>
                <w:rFonts w:hint="eastAsia"/>
                <w:sz w:val="21"/>
                <w:szCs w:val="21"/>
              </w:rPr>
              <w:t>包名</w:t>
            </w:r>
          </w:p>
        </w:tc>
        <w:tc>
          <w:tcPr>
            <w:tcW w:w="3020" w:type="dxa"/>
            <w:tcBorders>
              <w:top w:val="single" w:sz="8" w:space="0" w:color="000000"/>
              <w:bottom w:val="single" w:sz="6" w:space="0" w:color="000000"/>
            </w:tcBorders>
          </w:tcPr>
          <w:p w14:paraId="16BD141E" w14:textId="2D8081AB" w:rsidR="00412F91" w:rsidRPr="00842E5A" w:rsidRDefault="00412F91" w:rsidP="00412F91">
            <w:pPr>
              <w:spacing w:line="440" w:lineRule="exact"/>
              <w:jc w:val="center"/>
              <w:rPr>
                <w:sz w:val="21"/>
                <w:szCs w:val="21"/>
              </w:rPr>
            </w:pPr>
            <w:r w:rsidRPr="00842E5A">
              <w:rPr>
                <w:rFonts w:hint="eastAsia"/>
                <w:sz w:val="21"/>
                <w:szCs w:val="21"/>
              </w:rPr>
              <w:t>文件名</w:t>
            </w:r>
          </w:p>
        </w:tc>
        <w:tc>
          <w:tcPr>
            <w:tcW w:w="3021" w:type="dxa"/>
            <w:tcBorders>
              <w:top w:val="single" w:sz="8" w:space="0" w:color="000000"/>
              <w:bottom w:val="single" w:sz="6" w:space="0" w:color="000000"/>
            </w:tcBorders>
          </w:tcPr>
          <w:p w14:paraId="6EB973F9" w14:textId="35FB5400" w:rsidR="00412F91" w:rsidRPr="00842E5A" w:rsidRDefault="00412F91" w:rsidP="00412F91">
            <w:pPr>
              <w:spacing w:line="440" w:lineRule="exact"/>
              <w:jc w:val="center"/>
              <w:rPr>
                <w:sz w:val="21"/>
                <w:szCs w:val="21"/>
              </w:rPr>
            </w:pPr>
            <w:r w:rsidRPr="00842E5A">
              <w:rPr>
                <w:rFonts w:hint="eastAsia"/>
                <w:sz w:val="21"/>
                <w:szCs w:val="21"/>
              </w:rPr>
              <w:t>作用</w:t>
            </w:r>
          </w:p>
        </w:tc>
      </w:tr>
      <w:tr w:rsidR="00412F91" w14:paraId="610D4F47" w14:textId="77777777" w:rsidTr="00412F91">
        <w:tc>
          <w:tcPr>
            <w:tcW w:w="3020" w:type="dxa"/>
            <w:tcBorders>
              <w:top w:val="single" w:sz="6" w:space="0" w:color="000000"/>
              <w:bottom w:val="single" w:sz="8" w:space="0" w:color="auto"/>
            </w:tcBorders>
          </w:tcPr>
          <w:p w14:paraId="1AAA21E6" w14:textId="7A698D38" w:rsidR="00412F91" w:rsidRPr="00EF4C73" w:rsidRDefault="00EF4C73" w:rsidP="00EF4C73">
            <w:pPr>
              <w:spacing w:line="440" w:lineRule="exact"/>
              <w:jc w:val="center"/>
              <w:rPr>
                <w:sz w:val="21"/>
                <w:szCs w:val="21"/>
              </w:rPr>
            </w:pPr>
            <w:r w:rsidRPr="00EF4C73">
              <w:rPr>
                <w:sz w:val="21"/>
                <w:szCs w:val="21"/>
              </w:rPr>
              <w:t>c</w:t>
            </w:r>
            <w:r w:rsidRPr="00EF4C73">
              <w:rPr>
                <w:rFonts w:hint="eastAsia"/>
                <w:sz w:val="21"/>
                <w:szCs w:val="21"/>
              </w:rPr>
              <w:t>omh.schsource</w:t>
            </w:r>
            <w:r w:rsidR="00BA17FD">
              <w:rPr>
                <w:rFonts w:hint="eastAsia"/>
                <w:sz w:val="21"/>
                <w:szCs w:val="21"/>
              </w:rPr>
              <w:t>.dbc</w:t>
            </w:r>
          </w:p>
        </w:tc>
        <w:tc>
          <w:tcPr>
            <w:tcW w:w="3020" w:type="dxa"/>
            <w:tcBorders>
              <w:top w:val="single" w:sz="6" w:space="0" w:color="000000"/>
              <w:bottom w:val="single" w:sz="8" w:space="0" w:color="auto"/>
            </w:tcBorders>
          </w:tcPr>
          <w:p w14:paraId="0BE344BB" w14:textId="2E384379" w:rsidR="00412F91" w:rsidRPr="00EF4C73" w:rsidRDefault="00EF4C73" w:rsidP="00EF4C73">
            <w:pPr>
              <w:spacing w:line="440" w:lineRule="exact"/>
              <w:jc w:val="center"/>
              <w:rPr>
                <w:sz w:val="21"/>
                <w:szCs w:val="21"/>
              </w:rPr>
            </w:pPr>
            <w:r w:rsidRPr="00EF4C73">
              <w:rPr>
                <w:rFonts w:hint="eastAsia"/>
                <w:sz w:val="21"/>
                <w:szCs w:val="21"/>
              </w:rPr>
              <w:t>DBConnection</w:t>
            </w:r>
          </w:p>
        </w:tc>
        <w:tc>
          <w:tcPr>
            <w:tcW w:w="3021" w:type="dxa"/>
            <w:tcBorders>
              <w:top w:val="single" w:sz="6" w:space="0" w:color="000000"/>
              <w:bottom w:val="single" w:sz="8" w:space="0" w:color="auto"/>
            </w:tcBorders>
          </w:tcPr>
          <w:p w14:paraId="28D07B0C" w14:textId="5DAE80A9" w:rsidR="00412F91" w:rsidRPr="00EF4C73" w:rsidRDefault="00EF4C73" w:rsidP="00EF4C73">
            <w:pPr>
              <w:spacing w:line="440" w:lineRule="exact"/>
              <w:jc w:val="center"/>
              <w:rPr>
                <w:sz w:val="21"/>
                <w:szCs w:val="21"/>
              </w:rPr>
            </w:pPr>
            <w:r w:rsidRPr="00EF4C73">
              <w:rPr>
                <w:rFonts w:hint="eastAsia"/>
                <w:sz w:val="21"/>
                <w:szCs w:val="21"/>
              </w:rPr>
              <w:t>连接数据库</w:t>
            </w:r>
          </w:p>
        </w:tc>
      </w:tr>
    </w:tbl>
    <w:p w14:paraId="305041F8" w14:textId="2D2504AF" w:rsidR="00D44B6F" w:rsidRDefault="000E47AB" w:rsidP="00E64CC5">
      <w:pPr>
        <w:spacing w:line="440" w:lineRule="exact"/>
        <w:ind w:firstLineChars="200" w:firstLine="480"/>
      </w:pPr>
      <w:r>
        <w:rPr>
          <w:rFonts w:hint="eastAsia"/>
        </w:rPr>
        <w:lastRenderedPageBreak/>
        <w:t>comh.schsource.dao</w:t>
      </w:r>
      <w:r>
        <w:rPr>
          <w:rFonts w:hint="eastAsia"/>
        </w:rPr>
        <w:t>包包含专业，院校，院校类型和用户的接口</w:t>
      </w:r>
      <w:r w:rsidR="00585487">
        <w:rPr>
          <w:rFonts w:hint="eastAsia"/>
        </w:rPr>
        <w:t>，</w:t>
      </w:r>
      <w:r w:rsidR="00585487">
        <w:rPr>
          <w:rFonts w:hint="eastAsia"/>
        </w:rPr>
        <w:t>comh.schsource.dao</w:t>
      </w:r>
      <w:r w:rsidR="00585487">
        <w:rPr>
          <w:rFonts w:hint="eastAsia"/>
        </w:rPr>
        <w:t>包包含的</w:t>
      </w:r>
      <w:r w:rsidR="00D44B6F">
        <w:rPr>
          <w:rFonts w:hint="eastAsia"/>
        </w:rPr>
        <w:t>文件介绍如表</w:t>
      </w:r>
      <w:r w:rsidR="00D44B6F">
        <w:rPr>
          <w:rFonts w:hint="eastAsia"/>
        </w:rPr>
        <w:t>2.2</w:t>
      </w:r>
      <w:r w:rsidR="00D44B6F">
        <w:rPr>
          <w:rFonts w:hint="eastAsia"/>
        </w:rPr>
        <w:t>所示</w:t>
      </w:r>
    </w:p>
    <w:p w14:paraId="11FF94B9" w14:textId="5280967C" w:rsidR="00D44B6F" w:rsidRPr="004E6E2D" w:rsidRDefault="00D44B6F" w:rsidP="00423156">
      <w:pPr>
        <w:spacing w:line="440" w:lineRule="exact"/>
        <w:ind w:firstLineChars="200" w:firstLine="420"/>
        <w:jc w:val="center"/>
        <w:rPr>
          <w:rFonts w:eastAsia="SimHei"/>
          <w:sz w:val="21"/>
          <w:szCs w:val="21"/>
        </w:rPr>
      </w:pPr>
      <w:r w:rsidRPr="004E6E2D">
        <w:rPr>
          <w:rFonts w:eastAsia="SimHei"/>
          <w:sz w:val="21"/>
          <w:szCs w:val="21"/>
        </w:rPr>
        <w:t>表</w:t>
      </w:r>
      <w:r w:rsidRPr="004E6E2D">
        <w:rPr>
          <w:rFonts w:eastAsia="SimHei"/>
          <w:sz w:val="21"/>
          <w:szCs w:val="21"/>
        </w:rPr>
        <w:t>2.2 comh.schsource.dao</w:t>
      </w:r>
      <w:r w:rsidRPr="004E6E2D">
        <w:rPr>
          <w:rFonts w:eastAsia="SimHei"/>
          <w:sz w:val="21"/>
          <w:szCs w:val="21"/>
        </w:rPr>
        <w:t>包文件介绍</w:t>
      </w:r>
    </w:p>
    <w:tbl>
      <w:tblPr>
        <w:tblStyle w:val="af7"/>
        <w:tblW w:w="0" w:type="auto"/>
        <w:tblBorders>
          <w:left w:val="none" w:sz="0" w:space="0" w:color="auto"/>
          <w:right w:val="none" w:sz="0" w:space="0" w:color="auto"/>
          <w:insideV w:val="single" w:sz="8" w:space="0" w:color="000000"/>
        </w:tblBorders>
        <w:tblLook w:val="04A0" w:firstRow="1" w:lastRow="0" w:firstColumn="1" w:lastColumn="0" w:noHBand="0" w:noVBand="1"/>
      </w:tblPr>
      <w:tblGrid>
        <w:gridCol w:w="3020"/>
        <w:gridCol w:w="3020"/>
        <w:gridCol w:w="3021"/>
      </w:tblGrid>
      <w:tr w:rsidR="004E6E2D" w14:paraId="557A9348" w14:textId="77777777" w:rsidTr="004E6E2D">
        <w:tc>
          <w:tcPr>
            <w:tcW w:w="3020" w:type="dxa"/>
            <w:tcBorders>
              <w:top w:val="single" w:sz="8" w:space="0" w:color="000000"/>
              <w:bottom w:val="single" w:sz="6" w:space="0" w:color="000000"/>
              <w:right w:val="nil"/>
            </w:tcBorders>
          </w:tcPr>
          <w:p w14:paraId="14CA1176" w14:textId="32FD7219" w:rsidR="004E6E2D" w:rsidRPr="00842E5A" w:rsidRDefault="00E16753" w:rsidP="004E6E2D">
            <w:pPr>
              <w:spacing w:line="440" w:lineRule="exact"/>
              <w:jc w:val="center"/>
              <w:rPr>
                <w:sz w:val="21"/>
                <w:szCs w:val="21"/>
              </w:rPr>
            </w:pPr>
            <w:r w:rsidRPr="00842E5A">
              <w:rPr>
                <w:rFonts w:hint="eastAsia"/>
                <w:sz w:val="21"/>
                <w:szCs w:val="21"/>
              </w:rPr>
              <w:t>包名</w:t>
            </w:r>
          </w:p>
        </w:tc>
        <w:tc>
          <w:tcPr>
            <w:tcW w:w="3020" w:type="dxa"/>
            <w:tcBorders>
              <w:top w:val="single" w:sz="8" w:space="0" w:color="000000"/>
              <w:left w:val="nil"/>
              <w:bottom w:val="single" w:sz="6" w:space="0" w:color="000000"/>
              <w:right w:val="nil"/>
            </w:tcBorders>
          </w:tcPr>
          <w:p w14:paraId="270C933E" w14:textId="400EECE4" w:rsidR="004E6E2D" w:rsidRPr="00842E5A" w:rsidRDefault="00E16753" w:rsidP="004E6E2D">
            <w:pPr>
              <w:spacing w:line="440" w:lineRule="exact"/>
              <w:jc w:val="center"/>
              <w:rPr>
                <w:sz w:val="21"/>
                <w:szCs w:val="21"/>
              </w:rPr>
            </w:pPr>
            <w:r w:rsidRPr="00842E5A">
              <w:rPr>
                <w:rFonts w:hint="eastAsia"/>
                <w:sz w:val="21"/>
                <w:szCs w:val="21"/>
              </w:rPr>
              <w:t>文件名</w:t>
            </w:r>
          </w:p>
        </w:tc>
        <w:tc>
          <w:tcPr>
            <w:tcW w:w="3021" w:type="dxa"/>
            <w:tcBorders>
              <w:top w:val="single" w:sz="8" w:space="0" w:color="000000"/>
              <w:left w:val="nil"/>
              <w:bottom w:val="single" w:sz="6" w:space="0" w:color="000000"/>
            </w:tcBorders>
          </w:tcPr>
          <w:p w14:paraId="28796DEB" w14:textId="17A2CF6E" w:rsidR="004E6E2D" w:rsidRPr="00842E5A" w:rsidRDefault="00E16753" w:rsidP="004E6E2D">
            <w:pPr>
              <w:spacing w:line="440" w:lineRule="exact"/>
              <w:jc w:val="center"/>
              <w:rPr>
                <w:sz w:val="21"/>
                <w:szCs w:val="21"/>
              </w:rPr>
            </w:pPr>
            <w:r w:rsidRPr="00842E5A">
              <w:rPr>
                <w:rFonts w:hint="eastAsia"/>
                <w:sz w:val="21"/>
                <w:szCs w:val="21"/>
              </w:rPr>
              <w:t>作用</w:t>
            </w:r>
          </w:p>
        </w:tc>
      </w:tr>
      <w:tr w:rsidR="004E6E2D" w14:paraId="49738FDF" w14:textId="77777777" w:rsidTr="004E6E2D">
        <w:tc>
          <w:tcPr>
            <w:tcW w:w="3020" w:type="dxa"/>
            <w:tcBorders>
              <w:top w:val="single" w:sz="6" w:space="0" w:color="000000"/>
              <w:bottom w:val="nil"/>
              <w:right w:val="nil"/>
            </w:tcBorders>
          </w:tcPr>
          <w:p w14:paraId="5A7112DD" w14:textId="19487012" w:rsidR="004E6E2D" w:rsidRPr="0077091A" w:rsidRDefault="00BA17FD" w:rsidP="004E6E2D">
            <w:pPr>
              <w:spacing w:line="440" w:lineRule="exact"/>
              <w:jc w:val="center"/>
              <w:rPr>
                <w:sz w:val="21"/>
                <w:szCs w:val="21"/>
              </w:rPr>
            </w:pPr>
            <w:r w:rsidRPr="0077091A">
              <w:rPr>
                <w:rFonts w:hint="eastAsia"/>
                <w:sz w:val="21"/>
                <w:szCs w:val="21"/>
              </w:rPr>
              <w:t>comh.schsource.dao</w:t>
            </w:r>
          </w:p>
        </w:tc>
        <w:tc>
          <w:tcPr>
            <w:tcW w:w="3020" w:type="dxa"/>
            <w:tcBorders>
              <w:top w:val="single" w:sz="6" w:space="0" w:color="000000"/>
              <w:left w:val="nil"/>
              <w:bottom w:val="nil"/>
              <w:right w:val="nil"/>
            </w:tcBorders>
          </w:tcPr>
          <w:p w14:paraId="3EED7CBB" w14:textId="521B91FE" w:rsidR="004E6E2D" w:rsidRPr="0077091A" w:rsidRDefault="00EB2AA2" w:rsidP="004E6E2D">
            <w:pPr>
              <w:spacing w:line="440" w:lineRule="exact"/>
              <w:jc w:val="center"/>
              <w:rPr>
                <w:sz w:val="21"/>
                <w:szCs w:val="21"/>
              </w:rPr>
            </w:pPr>
            <w:r w:rsidRPr="0077091A">
              <w:rPr>
                <w:rFonts w:hint="eastAsia"/>
                <w:sz w:val="21"/>
                <w:szCs w:val="21"/>
              </w:rPr>
              <w:t>Professional</w:t>
            </w:r>
            <w:r w:rsidR="00ED0FF7" w:rsidRPr="0077091A">
              <w:rPr>
                <w:rFonts w:hint="eastAsia"/>
                <w:sz w:val="21"/>
                <w:szCs w:val="21"/>
              </w:rPr>
              <w:t>DAO</w:t>
            </w:r>
          </w:p>
        </w:tc>
        <w:tc>
          <w:tcPr>
            <w:tcW w:w="3021" w:type="dxa"/>
            <w:tcBorders>
              <w:top w:val="single" w:sz="6" w:space="0" w:color="000000"/>
              <w:left w:val="nil"/>
              <w:bottom w:val="nil"/>
            </w:tcBorders>
          </w:tcPr>
          <w:p w14:paraId="37D6E09C" w14:textId="0BC487CC" w:rsidR="004E6E2D" w:rsidRPr="0077091A" w:rsidRDefault="00EB2AA2" w:rsidP="00477B8E">
            <w:pPr>
              <w:spacing w:line="440" w:lineRule="exact"/>
              <w:ind w:leftChars="100" w:left="240"/>
              <w:jc w:val="center"/>
              <w:rPr>
                <w:sz w:val="21"/>
                <w:szCs w:val="21"/>
              </w:rPr>
            </w:pPr>
            <w:r w:rsidRPr="0077091A">
              <w:rPr>
                <w:rFonts w:hint="eastAsia"/>
                <w:sz w:val="21"/>
                <w:szCs w:val="21"/>
              </w:rPr>
              <w:t>专业</w:t>
            </w:r>
            <w:r w:rsidR="00ED0FF7" w:rsidRPr="0077091A">
              <w:rPr>
                <w:rFonts w:hint="eastAsia"/>
                <w:sz w:val="21"/>
                <w:szCs w:val="21"/>
              </w:rPr>
              <w:t>类操作方法接口</w:t>
            </w:r>
          </w:p>
        </w:tc>
      </w:tr>
      <w:tr w:rsidR="004E6E2D" w14:paraId="478B921F" w14:textId="77777777" w:rsidTr="004E6E2D">
        <w:tc>
          <w:tcPr>
            <w:tcW w:w="3020" w:type="dxa"/>
            <w:tcBorders>
              <w:top w:val="nil"/>
              <w:bottom w:val="nil"/>
              <w:right w:val="nil"/>
            </w:tcBorders>
          </w:tcPr>
          <w:p w14:paraId="716337A0" w14:textId="77777777" w:rsidR="004E6E2D" w:rsidRPr="0077091A" w:rsidRDefault="004E6E2D" w:rsidP="004E6E2D">
            <w:pPr>
              <w:spacing w:line="440" w:lineRule="exact"/>
              <w:jc w:val="center"/>
              <w:rPr>
                <w:sz w:val="21"/>
                <w:szCs w:val="21"/>
              </w:rPr>
            </w:pPr>
          </w:p>
        </w:tc>
        <w:tc>
          <w:tcPr>
            <w:tcW w:w="3020" w:type="dxa"/>
            <w:tcBorders>
              <w:top w:val="nil"/>
              <w:left w:val="nil"/>
              <w:bottom w:val="nil"/>
              <w:right w:val="nil"/>
            </w:tcBorders>
          </w:tcPr>
          <w:p w14:paraId="0659D842" w14:textId="0D9A55D5" w:rsidR="004E6E2D" w:rsidRPr="0077091A" w:rsidRDefault="00EB2AA2" w:rsidP="004E6E2D">
            <w:pPr>
              <w:spacing w:line="440" w:lineRule="exact"/>
              <w:jc w:val="center"/>
              <w:rPr>
                <w:sz w:val="21"/>
                <w:szCs w:val="21"/>
              </w:rPr>
            </w:pPr>
            <w:r w:rsidRPr="0077091A">
              <w:rPr>
                <w:rFonts w:hint="eastAsia"/>
                <w:sz w:val="21"/>
                <w:szCs w:val="21"/>
              </w:rPr>
              <w:t>SchoolDAO</w:t>
            </w:r>
          </w:p>
        </w:tc>
        <w:tc>
          <w:tcPr>
            <w:tcW w:w="3021" w:type="dxa"/>
            <w:tcBorders>
              <w:top w:val="nil"/>
              <w:left w:val="nil"/>
              <w:bottom w:val="nil"/>
            </w:tcBorders>
          </w:tcPr>
          <w:p w14:paraId="3FCA1B71" w14:textId="5E976D36" w:rsidR="004E6E2D" w:rsidRPr="0077091A" w:rsidRDefault="00EB2AA2" w:rsidP="00477B8E">
            <w:pPr>
              <w:spacing w:line="440" w:lineRule="exact"/>
              <w:ind w:leftChars="100" w:left="240"/>
              <w:jc w:val="center"/>
              <w:rPr>
                <w:sz w:val="21"/>
                <w:szCs w:val="21"/>
              </w:rPr>
            </w:pPr>
            <w:r w:rsidRPr="0077091A">
              <w:rPr>
                <w:rFonts w:hint="eastAsia"/>
                <w:sz w:val="21"/>
                <w:szCs w:val="21"/>
              </w:rPr>
              <w:t>院校类操作方法接口</w:t>
            </w:r>
          </w:p>
        </w:tc>
      </w:tr>
      <w:tr w:rsidR="004E6E2D" w14:paraId="0387446E" w14:textId="77777777" w:rsidTr="00FB5241">
        <w:tc>
          <w:tcPr>
            <w:tcW w:w="3020" w:type="dxa"/>
            <w:tcBorders>
              <w:top w:val="nil"/>
              <w:bottom w:val="nil"/>
              <w:right w:val="nil"/>
            </w:tcBorders>
          </w:tcPr>
          <w:p w14:paraId="50718175" w14:textId="77777777" w:rsidR="004E6E2D" w:rsidRPr="0077091A" w:rsidRDefault="004E6E2D" w:rsidP="004E6E2D">
            <w:pPr>
              <w:spacing w:line="440" w:lineRule="exact"/>
              <w:jc w:val="center"/>
              <w:rPr>
                <w:sz w:val="21"/>
                <w:szCs w:val="21"/>
              </w:rPr>
            </w:pPr>
          </w:p>
        </w:tc>
        <w:tc>
          <w:tcPr>
            <w:tcW w:w="3020" w:type="dxa"/>
            <w:tcBorders>
              <w:top w:val="nil"/>
              <w:left w:val="nil"/>
              <w:bottom w:val="nil"/>
              <w:right w:val="nil"/>
            </w:tcBorders>
          </w:tcPr>
          <w:p w14:paraId="2D80494F" w14:textId="48B3B7F8" w:rsidR="004E6E2D" w:rsidRPr="0077091A" w:rsidRDefault="00FB5241" w:rsidP="004E6E2D">
            <w:pPr>
              <w:spacing w:line="440" w:lineRule="exact"/>
              <w:jc w:val="center"/>
              <w:rPr>
                <w:sz w:val="21"/>
                <w:szCs w:val="21"/>
              </w:rPr>
            </w:pPr>
            <w:r w:rsidRPr="0077091A">
              <w:rPr>
                <w:rFonts w:hint="eastAsia"/>
                <w:sz w:val="21"/>
                <w:szCs w:val="21"/>
              </w:rPr>
              <w:t>TypeDAO</w:t>
            </w:r>
          </w:p>
        </w:tc>
        <w:tc>
          <w:tcPr>
            <w:tcW w:w="3021" w:type="dxa"/>
            <w:tcBorders>
              <w:top w:val="nil"/>
              <w:left w:val="nil"/>
              <w:bottom w:val="nil"/>
            </w:tcBorders>
          </w:tcPr>
          <w:p w14:paraId="2D893371" w14:textId="6B43FD26" w:rsidR="004E6E2D" w:rsidRPr="0077091A" w:rsidRDefault="00FB5241" w:rsidP="00477B8E">
            <w:pPr>
              <w:spacing w:line="440" w:lineRule="exact"/>
              <w:ind w:leftChars="100" w:left="240"/>
              <w:jc w:val="center"/>
              <w:rPr>
                <w:sz w:val="21"/>
                <w:szCs w:val="21"/>
              </w:rPr>
            </w:pPr>
            <w:r w:rsidRPr="0077091A">
              <w:rPr>
                <w:rFonts w:hint="eastAsia"/>
                <w:sz w:val="21"/>
                <w:szCs w:val="21"/>
              </w:rPr>
              <w:t>院校类型类操作方法接口</w:t>
            </w:r>
          </w:p>
        </w:tc>
      </w:tr>
      <w:tr w:rsidR="004E6E2D" w14:paraId="4B508C62" w14:textId="77777777" w:rsidTr="00FB5241">
        <w:tc>
          <w:tcPr>
            <w:tcW w:w="3020" w:type="dxa"/>
            <w:tcBorders>
              <w:top w:val="nil"/>
              <w:bottom w:val="single" w:sz="8" w:space="0" w:color="000000"/>
              <w:right w:val="nil"/>
            </w:tcBorders>
          </w:tcPr>
          <w:p w14:paraId="7758E349" w14:textId="77777777" w:rsidR="004E6E2D" w:rsidRPr="0077091A" w:rsidRDefault="004E6E2D" w:rsidP="004E6E2D">
            <w:pPr>
              <w:spacing w:line="440" w:lineRule="exact"/>
              <w:jc w:val="center"/>
              <w:rPr>
                <w:sz w:val="21"/>
                <w:szCs w:val="21"/>
              </w:rPr>
            </w:pPr>
          </w:p>
        </w:tc>
        <w:tc>
          <w:tcPr>
            <w:tcW w:w="3020" w:type="dxa"/>
            <w:tcBorders>
              <w:top w:val="nil"/>
              <w:left w:val="nil"/>
              <w:bottom w:val="single" w:sz="8" w:space="0" w:color="000000"/>
              <w:right w:val="nil"/>
            </w:tcBorders>
          </w:tcPr>
          <w:p w14:paraId="2814519F" w14:textId="31A56F33" w:rsidR="004E6E2D" w:rsidRPr="0077091A" w:rsidRDefault="00FB5241" w:rsidP="004E6E2D">
            <w:pPr>
              <w:spacing w:line="440" w:lineRule="exact"/>
              <w:jc w:val="center"/>
              <w:rPr>
                <w:sz w:val="21"/>
                <w:szCs w:val="21"/>
              </w:rPr>
            </w:pPr>
            <w:r w:rsidRPr="0077091A">
              <w:rPr>
                <w:rFonts w:hint="eastAsia"/>
                <w:sz w:val="21"/>
                <w:szCs w:val="21"/>
              </w:rPr>
              <w:t>UsersDAO</w:t>
            </w:r>
          </w:p>
        </w:tc>
        <w:tc>
          <w:tcPr>
            <w:tcW w:w="3021" w:type="dxa"/>
            <w:tcBorders>
              <w:top w:val="nil"/>
              <w:left w:val="nil"/>
              <w:bottom w:val="single" w:sz="8" w:space="0" w:color="000000"/>
            </w:tcBorders>
          </w:tcPr>
          <w:p w14:paraId="2E8BFC08" w14:textId="515CEEAB" w:rsidR="004E6E2D" w:rsidRPr="0077091A" w:rsidRDefault="00FB5241" w:rsidP="00477B8E">
            <w:pPr>
              <w:spacing w:line="440" w:lineRule="exact"/>
              <w:ind w:leftChars="100" w:left="240"/>
              <w:jc w:val="center"/>
              <w:rPr>
                <w:sz w:val="21"/>
                <w:szCs w:val="21"/>
              </w:rPr>
            </w:pPr>
            <w:r w:rsidRPr="0077091A">
              <w:rPr>
                <w:rFonts w:hint="eastAsia"/>
                <w:sz w:val="21"/>
                <w:szCs w:val="21"/>
              </w:rPr>
              <w:t>用户类操作方法接口</w:t>
            </w:r>
          </w:p>
        </w:tc>
      </w:tr>
    </w:tbl>
    <w:p w14:paraId="5D889435" w14:textId="6CBF87FE" w:rsidR="0077091A" w:rsidRPr="00DF2592" w:rsidRDefault="00DF2592" w:rsidP="00286E48">
      <w:pPr>
        <w:spacing w:line="440" w:lineRule="exact"/>
        <w:ind w:firstLineChars="200" w:firstLine="480"/>
        <w:rPr>
          <w:rFonts w:eastAsia="SimSun"/>
        </w:rPr>
      </w:pPr>
      <w:r>
        <w:rPr>
          <w:rFonts w:eastAsia="SimSun" w:hint="eastAsia"/>
        </w:rPr>
        <w:t>c</w:t>
      </w:r>
      <w:r w:rsidRPr="00DF2592">
        <w:rPr>
          <w:rFonts w:eastAsia="SimSun"/>
        </w:rPr>
        <w:t>omh.schsource.factory</w:t>
      </w:r>
      <w:r w:rsidRPr="00DF2592">
        <w:rPr>
          <w:rFonts w:eastAsia="SimSun"/>
        </w:rPr>
        <w:t>包</w:t>
      </w:r>
      <w:r w:rsidR="00286E48">
        <w:rPr>
          <w:rFonts w:eastAsia="SimSun" w:hint="eastAsia"/>
        </w:rPr>
        <w:t>中包含</w:t>
      </w:r>
      <w:r w:rsidRPr="00DF2592">
        <w:rPr>
          <w:rFonts w:eastAsia="SimSun"/>
        </w:rPr>
        <w:t>工厂类</w:t>
      </w:r>
      <w:r w:rsidR="00356C58">
        <w:rPr>
          <w:rFonts w:eastAsia="SimSun" w:hint="eastAsia"/>
        </w:rPr>
        <w:t>，</w:t>
      </w:r>
      <w:r w:rsidR="00286E48">
        <w:rPr>
          <w:rFonts w:eastAsia="SimSun" w:hint="eastAsia"/>
        </w:rPr>
        <w:t>使用工厂</w:t>
      </w:r>
      <w:r w:rsidR="006A054D">
        <w:rPr>
          <w:rFonts w:eastAsia="SimSun" w:hint="eastAsia"/>
        </w:rPr>
        <w:t>的设计模式</w:t>
      </w:r>
      <w:r w:rsidR="00356C58">
        <w:rPr>
          <w:rFonts w:eastAsia="SimSun" w:hint="eastAsia"/>
        </w:rPr>
        <w:t>可以有效降低程序的耦合性</w:t>
      </w:r>
      <w:r w:rsidR="0095065C">
        <w:rPr>
          <w:rFonts w:eastAsia="SimSun" w:hint="eastAsia"/>
        </w:rPr>
        <w:t>，</w:t>
      </w:r>
      <w:r w:rsidR="0095065C">
        <w:rPr>
          <w:rFonts w:eastAsia="SimSun" w:hint="eastAsia"/>
        </w:rPr>
        <w:t>comh.schsource.factory</w:t>
      </w:r>
      <w:r w:rsidR="0095065C">
        <w:rPr>
          <w:rFonts w:eastAsia="SimSun" w:hint="eastAsia"/>
        </w:rPr>
        <w:t>包包含的文件介绍如</w:t>
      </w:r>
      <w:r w:rsidR="006548ED">
        <w:rPr>
          <w:rFonts w:hint="eastAsia"/>
        </w:rPr>
        <w:t>表</w:t>
      </w:r>
      <w:r w:rsidR="006548ED">
        <w:rPr>
          <w:rFonts w:hint="eastAsia"/>
        </w:rPr>
        <w:t>2.3</w:t>
      </w:r>
      <w:r w:rsidR="006548ED">
        <w:rPr>
          <w:rFonts w:hint="eastAsia"/>
        </w:rPr>
        <w:t>所示</w:t>
      </w:r>
      <w:r w:rsidR="0095065C">
        <w:rPr>
          <w:rFonts w:eastAsia="SimSun" w:hint="eastAsia"/>
        </w:rPr>
        <w:t>。</w:t>
      </w:r>
    </w:p>
    <w:p w14:paraId="0A67B238" w14:textId="7E930771" w:rsidR="004E6E2D" w:rsidRDefault="002734E8" w:rsidP="0095065C">
      <w:pPr>
        <w:spacing w:line="440" w:lineRule="exact"/>
        <w:jc w:val="center"/>
        <w:rPr>
          <w:rFonts w:eastAsia="SimHei"/>
          <w:sz w:val="21"/>
          <w:szCs w:val="21"/>
        </w:rPr>
      </w:pPr>
      <w:r w:rsidRPr="0077091A">
        <w:rPr>
          <w:rFonts w:eastAsia="SimHei"/>
          <w:sz w:val="21"/>
          <w:szCs w:val="21"/>
        </w:rPr>
        <w:t>表</w:t>
      </w:r>
      <w:r w:rsidR="00726D20">
        <w:rPr>
          <w:rFonts w:eastAsia="SimHei"/>
          <w:sz w:val="21"/>
          <w:szCs w:val="21"/>
        </w:rPr>
        <w:t xml:space="preserve">2.3 </w:t>
      </w:r>
      <w:r w:rsidRPr="0077091A">
        <w:rPr>
          <w:rFonts w:eastAsia="SimHei"/>
          <w:sz w:val="21"/>
          <w:szCs w:val="21"/>
        </w:rPr>
        <w:t>comh.schsource.factory</w:t>
      </w:r>
      <w:r w:rsidRPr="0077091A">
        <w:rPr>
          <w:rFonts w:eastAsia="SimHei"/>
          <w:sz w:val="21"/>
          <w:szCs w:val="21"/>
        </w:rPr>
        <w:t>包文件介绍</w:t>
      </w:r>
    </w:p>
    <w:tbl>
      <w:tblPr>
        <w:tblStyle w:val="af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4"/>
        <w:gridCol w:w="3023"/>
        <w:gridCol w:w="3024"/>
      </w:tblGrid>
      <w:tr w:rsidR="0077091A" w14:paraId="04BC720F" w14:textId="77777777" w:rsidTr="0077091A">
        <w:tc>
          <w:tcPr>
            <w:tcW w:w="3024" w:type="dxa"/>
            <w:tcBorders>
              <w:top w:val="single" w:sz="8" w:space="0" w:color="000000"/>
              <w:bottom w:val="single" w:sz="6" w:space="0" w:color="000000"/>
            </w:tcBorders>
          </w:tcPr>
          <w:p w14:paraId="4D76C6F1" w14:textId="4FBCD30E" w:rsidR="0077091A" w:rsidRPr="00842E5A" w:rsidRDefault="0077091A" w:rsidP="0077091A">
            <w:pPr>
              <w:spacing w:line="440" w:lineRule="exact"/>
              <w:jc w:val="center"/>
              <w:rPr>
                <w:sz w:val="21"/>
                <w:szCs w:val="21"/>
              </w:rPr>
            </w:pPr>
            <w:r w:rsidRPr="00842E5A">
              <w:rPr>
                <w:rFonts w:hint="eastAsia"/>
                <w:sz w:val="21"/>
                <w:szCs w:val="21"/>
              </w:rPr>
              <w:t>包名</w:t>
            </w:r>
          </w:p>
        </w:tc>
        <w:tc>
          <w:tcPr>
            <w:tcW w:w="3023" w:type="dxa"/>
            <w:tcBorders>
              <w:top w:val="single" w:sz="8" w:space="0" w:color="000000"/>
              <w:bottom w:val="single" w:sz="6" w:space="0" w:color="000000"/>
            </w:tcBorders>
          </w:tcPr>
          <w:p w14:paraId="072A6408" w14:textId="19F99788" w:rsidR="0077091A" w:rsidRPr="00842E5A" w:rsidRDefault="0077091A" w:rsidP="0077091A">
            <w:pPr>
              <w:spacing w:line="440" w:lineRule="exact"/>
              <w:jc w:val="center"/>
              <w:rPr>
                <w:sz w:val="21"/>
                <w:szCs w:val="21"/>
              </w:rPr>
            </w:pPr>
            <w:r w:rsidRPr="00842E5A">
              <w:rPr>
                <w:rFonts w:hint="eastAsia"/>
                <w:sz w:val="21"/>
                <w:szCs w:val="21"/>
              </w:rPr>
              <w:t>文件名</w:t>
            </w:r>
          </w:p>
        </w:tc>
        <w:tc>
          <w:tcPr>
            <w:tcW w:w="3024" w:type="dxa"/>
            <w:tcBorders>
              <w:top w:val="single" w:sz="8" w:space="0" w:color="000000"/>
              <w:bottom w:val="single" w:sz="6" w:space="0" w:color="000000"/>
            </w:tcBorders>
          </w:tcPr>
          <w:p w14:paraId="004C288E" w14:textId="1736EEE9" w:rsidR="0077091A" w:rsidRPr="00842E5A" w:rsidRDefault="0077091A" w:rsidP="0077091A">
            <w:pPr>
              <w:spacing w:line="440" w:lineRule="exact"/>
              <w:jc w:val="center"/>
              <w:rPr>
                <w:sz w:val="21"/>
                <w:szCs w:val="21"/>
              </w:rPr>
            </w:pPr>
            <w:r w:rsidRPr="00842E5A">
              <w:rPr>
                <w:rFonts w:hint="eastAsia"/>
                <w:sz w:val="21"/>
                <w:szCs w:val="21"/>
              </w:rPr>
              <w:t>作用</w:t>
            </w:r>
          </w:p>
        </w:tc>
      </w:tr>
      <w:tr w:rsidR="0077091A" w14:paraId="0FEC8A1D" w14:textId="77777777" w:rsidTr="0077091A">
        <w:tc>
          <w:tcPr>
            <w:tcW w:w="3024" w:type="dxa"/>
            <w:tcBorders>
              <w:top w:val="single" w:sz="6" w:space="0" w:color="000000"/>
              <w:bottom w:val="single" w:sz="8" w:space="0" w:color="000000"/>
            </w:tcBorders>
          </w:tcPr>
          <w:p w14:paraId="7AF6B668" w14:textId="5721EFF2" w:rsidR="0077091A" w:rsidRPr="0077091A" w:rsidRDefault="0077091A" w:rsidP="0077091A">
            <w:pPr>
              <w:spacing w:line="440" w:lineRule="exact"/>
              <w:jc w:val="center"/>
              <w:rPr>
                <w:rFonts w:eastAsia="SimSun"/>
                <w:sz w:val="21"/>
                <w:szCs w:val="21"/>
              </w:rPr>
            </w:pPr>
            <w:r>
              <w:rPr>
                <w:rFonts w:eastAsia="SimSun"/>
                <w:sz w:val="21"/>
                <w:szCs w:val="21"/>
              </w:rPr>
              <w:t>comh.schsource.factory</w:t>
            </w:r>
          </w:p>
        </w:tc>
        <w:tc>
          <w:tcPr>
            <w:tcW w:w="3023" w:type="dxa"/>
            <w:tcBorders>
              <w:top w:val="single" w:sz="6" w:space="0" w:color="000000"/>
              <w:bottom w:val="single" w:sz="8" w:space="0" w:color="000000"/>
            </w:tcBorders>
          </w:tcPr>
          <w:p w14:paraId="4C704BD8" w14:textId="4BFEFDF1" w:rsidR="0077091A" w:rsidRDefault="0077091A" w:rsidP="0077091A">
            <w:pPr>
              <w:spacing w:line="440" w:lineRule="exact"/>
              <w:jc w:val="center"/>
              <w:rPr>
                <w:rFonts w:eastAsia="SimHei"/>
                <w:sz w:val="21"/>
                <w:szCs w:val="21"/>
              </w:rPr>
            </w:pPr>
            <w:r>
              <w:rPr>
                <w:rFonts w:eastAsia="SimHei" w:hint="eastAsia"/>
                <w:sz w:val="21"/>
                <w:szCs w:val="21"/>
              </w:rPr>
              <w:t>DAOFactory</w:t>
            </w:r>
          </w:p>
        </w:tc>
        <w:tc>
          <w:tcPr>
            <w:tcW w:w="3024" w:type="dxa"/>
            <w:tcBorders>
              <w:top w:val="single" w:sz="6" w:space="0" w:color="000000"/>
              <w:bottom w:val="single" w:sz="8" w:space="0" w:color="000000"/>
            </w:tcBorders>
          </w:tcPr>
          <w:p w14:paraId="0B1A6DA2" w14:textId="3DC8DB0F" w:rsidR="0077091A" w:rsidRPr="00356C58" w:rsidRDefault="0077091A" w:rsidP="00477B8E">
            <w:pPr>
              <w:spacing w:line="440" w:lineRule="exact"/>
              <w:ind w:leftChars="100" w:left="240"/>
              <w:jc w:val="center"/>
              <w:rPr>
                <w:rFonts w:ascii="SimSun" w:eastAsia="SimSun" w:hAnsi="SimSun"/>
                <w:sz w:val="21"/>
                <w:szCs w:val="21"/>
              </w:rPr>
            </w:pPr>
            <w:r w:rsidRPr="00356C58">
              <w:rPr>
                <w:rFonts w:ascii="SimSun" w:eastAsia="SimSun" w:hAnsi="SimSun" w:hint="eastAsia"/>
                <w:sz w:val="21"/>
                <w:szCs w:val="21"/>
              </w:rPr>
              <w:t>降低程序耦合性</w:t>
            </w:r>
          </w:p>
        </w:tc>
      </w:tr>
    </w:tbl>
    <w:p w14:paraId="64D76710" w14:textId="3ED7A24B" w:rsidR="0077091A" w:rsidRPr="00573DBA" w:rsidRDefault="00573DBA" w:rsidP="002A19EF">
      <w:pPr>
        <w:spacing w:line="440" w:lineRule="exact"/>
        <w:ind w:firstLineChars="200" w:firstLine="480"/>
        <w:rPr>
          <w:rFonts w:eastAsia="SimSun"/>
        </w:rPr>
      </w:pPr>
      <w:r w:rsidRPr="00573DBA">
        <w:rPr>
          <w:rFonts w:eastAsia="SimSun"/>
        </w:rPr>
        <w:t>c</w:t>
      </w:r>
      <w:r w:rsidR="00286E48" w:rsidRPr="00573DBA">
        <w:rPr>
          <w:rFonts w:eastAsia="SimSun"/>
        </w:rPr>
        <w:t>omh.schsource.impl</w:t>
      </w:r>
      <w:r w:rsidR="00286E48" w:rsidRPr="00573DBA">
        <w:rPr>
          <w:rFonts w:eastAsia="SimSun"/>
        </w:rPr>
        <w:t>包</w:t>
      </w:r>
      <w:r w:rsidRPr="00573DBA">
        <w:rPr>
          <w:rFonts w:eastAsia="SimSun"/>
        </w:rPr>
        <w:t>中包含了之前由</w:t>
      </w:r>
      <w:r w:rsidRPr="00573DBA">
        <w:rPr>
          <w:rFonts w:eastAsia="SimSun"/>
        </w:rPr>
        <w:t>comh.schsource.dao</w:t>
      </w:r>
      <w:r w:rsidRPr="00573DBA">
        <w:rPr>
          <w:rFonts w:eastAsia="SimSun"/>
        </w:rPr>
        <w:t>包中接口定义的方法的具体实现类。</w:t>
      </w:r>
      <w:r w:rsidRPr="00573DBA">
        <w:rPr>
          <w:rFonts w:eastAsia="SimSun"/>
        </w:rPr>
        <w:t>comh.schsource.impl</w:t>
      </w:r>
      <w:r w:rsidRPr="00573DBA">
        <w:rPr>
          <w:rFonts w:eastAsia="SimSun"/>
        </w:rPr>
        <w:t>包包含文件介绍</w:t>
      </w:r>
      <w:r w:rsidR="006548ED">
        <w:rPr>
          <w:rFonts w:hint="eastAsia"/>
        </w:rPr>
        <w:t>如表</w:t>
      </w:r>
      <w:r w:rsidR="006548ED">
        <w:rPr>
          <w:rFonts w:hint="eastAsia"/>
        </w:rPr>
        <w:t>2.4</w:t>
      </w:r>
      <w:r w:rsidR="006548ED">
        <w:rPr>
          <w:rFonts w:hint="eastAsia"/>
        </w:rPr>
        <w:t>所示</w:t>
      </w:r>
      <w:r w:rsidRPr="00573DBA">
        <w:rPr>
          <w:rFonts w:eastAsia="SimSun"/>
        </w:rPr>
        <w:t>。</w:t>
      </w:r>
    </w:p>
    <w:p w14:paraId="7795B025" w14:textId="0BD0189C" w:rsidR="00423156" w:rsidRPr="003D57F3" w:rsidRDefault="003D57F3" w:rsidP="003D57F3">
      <w:pPr>
        <w:spacing w:line="440" w:lineRule="exact"/>
        <w:jc w:val="center"/>
        <w:rPr>
          <w:rFonts w:eastAsia="SimHei"/>
          <w:sz w:val="21"/>
          <w:szCs w:val="21"/>
        </w:rPr>
      </w:pPr>
      <w:r w:rsidRPr="003D57F3">
        <w:rPr>
          <w:rFonts w:eastAsia="SimHei"/>
          <w:sz w:val="21"/>
          <w:szCs w:val="21"/>
        </w:rPr>
        <w:t>表</w:t>
      </w:r>
      <w:r w:rsidRPr="003D57F3">
        <w:rPr>
          <w:rFonts w:eastAsia="SimHei"/>
          <w:sz w:val="21"/>
          <w:szCs w:val="21"/>
        </w:rPr>
        <w:t>2.4 comh.schsource.impl</w:t>
      </w:r>
      <w:r w:rsidRPr="003D57F3">
        <w:rPr>
          <w:rFonts w:eastAsia="SimHei"/>
          <w:sz w:val="21"/>
          <w:szCs w:val="21"/>
        </w:rPr>
        <w:t>包文件介绍</w:t>
      </w:r>
    </w:p>
    <w:tbl>
      <w:tblPr>
        <w:tblStyle w:val="af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1"/>
      </w:tblGrid>
      <w:tr w:rsidR="003D57F3" w14:paraId="1817E8FC" w14:textId="77777777" w:rsidTr="003D57F3">
        <w:tc>
          <w:tcPr>
            <w:tcW w:w="3020" w:type="dxa"/>
            <w:tcBorders>
              <w:top w:val="single" w:sz="8" w:space="0" w:color="000000"/>
              <w:bottom w:val="single" w:sz="6" w:space="0" w:color="000000"/>
            </w:tcBorders>
          </w:tcPr>
          <w:p w14:paraId="592398B9" w14:textId="26D13B5E" w:rsidR="003D57F3" w:rsidRPr="00842E5A" w:rsidRDefault="003D57F3" w:rsidP="003D57F3">
            <w:pPr>
              <w:spacing w:line="440" w:lineRule="exact"/>
              <w:jc w:val="center"/>
              <w:rPr>
                <w:sz w:val="21"/>
                <w:szCs w:val="21"/>
              </w:rPr>
            </w:pPr>
            <w:r w:rsidRPr="00842E5A">
              <w:rPr>
                <w:rFonts w:hint="eastAsia"/>
                <w:sz w:val="21"/>
                <w:szCs w:val="21"/>
              </w:rPr>
              <w:t>包名</w:t>
            </w:r>
          </w:p>
        </w:tc>
        <w:tc>
          <w:tcPr>
            <w:tcW w:w="3020" w:type="dxa"/>
            <w:tcBorders>
              <w:top w:val="single" w:sz="8" w:space="0" w:color="000000"/>
              <w:bottom w:val="single" w:sz="6" w:space="0" w:color="000000"/>
            </w:tcBorders>
          </w:tcPr>
          <w:p w14:paraId="45A6E80B" w14:textId="43DF5B77" w:rsidR="003D57F3" w:rsidRPr="00842E5A" w:rsidRDefault="003D57F3" w:rsidP="003D57F3">
            <w:pPr>
              <w:spacing w:line="440" w:lineRule="exact"/>
              <w:jc w:val="center"/>
              <w:rPr>
                <w:sz w:val="21"/>
                <w:szCs w:val="21"/>
              </w:rPr>
            </w:pPr>
            <w:r w:rsidRPr="00842E5A">
              <w:rPr>
                <w:rFonts w:hint="eastAsia"/>
                <w:sz w:val="21"/>
                <w:szCs w:val="21"/>
              </w:rPr>
              <w:t>文件名</w:t>
            </w:r>
          </w:p>
        </w:tc>
        <w:tc>
          <w:tcPr>
            <w:tcW w:w="3021" w:type="dxa"/>
            <w:tcBorders>
              <w:top w:val="single" w:sz="8" w:space="0" w:color="000000"/>
              <w:bottom w:val="single" w:sz="6" w:space="0" w:color="000000"/>
            </w:tcBorders>
          </w:tcPr>
          <w:p w14:paraId="2F20CAFC" w14:textId="6AC4C7A8" w:rsidR="003D57F3" w:rsidRPr="00842E5A" w:rsidRDefault="003D57F3" w:rsidP="003D57F3">
            <w:pPr>
              <w:spacing w:line="440" w:lineRule="exact"/>
              <w:jc w:val="center"/>
              <w:rPr>
                <w:sz w:val="21"/>
                <w:szCs w:val="21"/>
              </w:rPr>
            </w:pPr>
            <w:r w:rsidRPr="00842E5A">
              <w:rPr>
                <w:rFonts w:hint="eastAsia"/>
                <w:sz w:val="21"/>
                <w:szCs w:val="21"/>
              </w:rPr>
              <w:t>作用</w:t>
            </w:r>
          </w:p>
        </w:tc>
      </w:tr>
      <w:tr w:rsidR="003D57F3" w14:paraId="1BB11832" w14:textId="77777777" w:rsidTr="003D57F3">
        <w:tc>
          <w:tcPr>
            <w:tcW w:w="3020" w:type="dxa"/>
            <w:tcBorders>
              <w:top w:val="single" w:sz="6" w:space="0" w:color="000000"/>
              <w:bottom w:val="nil"/>
              <w:right w:val="nil"/>
            </w:tcBorders>
          </w:tcPr>
          <w:p w14:paraId="6851D14E" w14:textId="338C6376" w:rsidR="003D57F3" w:rsidRPr="003D57F3" w:rsidRDefault="005D2485" w:rsidP="003D57F3">
            <w:pPr>
              <w:spacing w:line="440" w:lineRule="exact"/>
              <w:jc w:val="center"/>
              <w:rPr>
                <w:sz w:val="21"/>
                <w:szCs w:val="21"/>
              </w:rPr>
            </w:pPr>
            <w:r w:rsidRPr="00573DBA">
              <w:rPr>
                <w:rFonts w:eastAsia="SimSun"/>
              </w:rPr>
              <w:t>comh.schsource.impl</w:t>
            </w:r>
          </w:p>
        </w:tc>
        <w:tc>
          <w:tcPr>
            <w:tcW w:w="3020" w:type="dxa"/>
            <w:tcBorders>
              <w:top w:val="single" w:sz="6" w:space="0" w:color="000000"/>
              <w:left w:val="nil"/>
              <w:bottom w:val="nil"/>
              <w:right w:val="nil"/>
            </w:tcBorders>
          </w:tcPr>
          <w:p w14:paraId="25D77B4C" w14:textId="07C23FCD" w:rsidR="003D57F3" w:rsidRPr="003D57F3" w:rsidRDefault="005D2485" w:rsidP="003D57F3">
            <w:pPr>
              <w:spacing w:line="440" w:lineRule="exact"/>
              <w:jc w:val="center"/>
              <w:rPr>
                <w:sz w:val="21"/>
                <w:szCs w:val="21"/>
              </w:rPr>
            </w:pPr>
            <w:r>
              <w:rPr>
                <w:rFonts w:hint="eastAsia"/>
                <w:sz w:val="21"/>
                <w:szCs w:val="21"/>
              </w:rPr>
              <w:t>ProfessionalDAOImpl</w:t>
            </w:r>
          </w:p>
        </w:tc>
        <w:tc>
          <w:tcPr>
            <w:tcW w:w="3021" w:type="dxa"/>
            <w:tcBorders>
              <w:top w:val="single" w:sz="6" w:space="0" w:color="000000"/>
              <w:left w:val="nil"/>
              <w:bottom w:val="nil"/>
            </w:tcBorders>
          </w:tcPr>
          <w:p w14:paraId="56A1E3E8" w14:textId="3F8DFAF3" w:rsidR="003D57F3" w:rsidRPr="003D57F3" w:rsidRDefault="005D2485" w:rsidP="00477B8E">
            <w:pPr>
              <w:spacing w:line="440" w:lineRule="exact"/>
              <w:ind w:leftChars="100" w:left="240"/>
              <w:jc w:val="center"/>
              <w:rPr>
                <w:sz w:val="21"/>
                <w:szCs w:val="21"/>
              </w:rPr>
            </w:pPr>
            <w:r>
              <w:rPr>
                <w:rFonts w:hint="eastAsia"/>
                <w:sz w:val="21"/>
                <w:szCs w:val="21"/>
              </w:rPr>
              <w:t>专业信息实现类</w:t>
            </w:r>
          </w:p>
        </w:tc>
      </w:tr>
      <w:tr w:rsidR="003D57F3" w14:paraId="268E43E1" w14:textId="77777777" w:rsidTr="003D57F3">
        <w:tc>
          <w:tcPr>
            <w:tcW w:w="3020" w:type="dxa"/>
            <w:tcBorders>
              <w:top w:val="nil"/>
              <w:bottom w:val="nil"/>
              <w:right w:val="nil"/>
            </w:tcBorders>
          </w:tcPr>
          <w:p w14:paraId="73F9F2A1" w14:textId="77777777" w:rsidR="003D57F3" w:rsidRPr="003D57F3" w:rsidRDefault="003D57F3" w:rsidP="003D57F3">
            <w:pPr>
              <w:spacing w:line="440" w:lineRule="exact"/>
              <w:jc w:val="center"/>
              <w:rPr>
                <w:sz w:val="21"/>
                <w:szCs w:val="21"/>
              </w:rPr>
            </w:pPr>
          </w:p>
        </w:tc>
        <w:tc>
          <w:tcPr>
            <w:tcW w:w="3020" w:type="dxa"/>
            <w:tcBorders>
              <w:top w:val="nil"/>
              <w:left w:val="nil"/>
              <w:bottom w:val="nil"/>
              <w:right w:val="nil"/>
            </w:tcBorders>
          </w:tcPr>
          <w:p w14:paraId="56DDFABB" w14:textId="4216594A" w:rsidR="003D57F3" w:rsidRPr="003D57F3" w:rsidRDefault="005D2485" w:rsidP="003D57F3">
            <w:pPr>
              <w:spacing w:line="440" w:lineRule="exact"/>
              <w:jc w:val="center"/>
              <w:rPr>
                <w:sz w:val="21"/>
                <w:szCs w:val="21"/>
              </w:rPr>
            </w:pPr>
            <w:r>
              <w:rPr>
                <w:rFonts w:hint="eastAsia"/>
                <w:sz w:val="21"/>
                <w:szCs w:val="21"/>
              </w:rPr>
              <w:t>SchoolDAOImpl</w:t>
            </w:r>
          </w:p>
        </w:tc>
        <w:tc>
          <w:tcPr>
            <w:tcW w:w="3021" w:type="dxa"/>
            <w:tcBorders>
              <w:top w:val="nil"/>
              <w:left w:val="nil"/>
              <w:bottom w:val="nil"/>
            </w:tcBorders>
          </w:tcPr>
          <w:p w14:paraId="1CE8B5AC" w14:textId="1AA49642" w:rsidR="003D57F3" w:rsidRPr="003D57F3" w:rsidRDefault="005D2485" w:rsidP="00477B8E">
            <w:pPr>
              <w:spacing w:line="440" w:lineRule="exact"/>
              <w:ind w:leftChars="100" w:left="240"/>
              <w:jc w:val="center"/>
              <w:rPr>
                <w:sz w:val="21"/>
                <w:szCs w:val="21"/>
              </w:rPr>
            </w:pPr>
            <w:r>
              <w:rPr>
                <w:rFonts w:hint="eastAsia"/>
                <w:sz w:val="21"/>
                <w:szCs w:val="21"/>
              </w:rPr>
              <w:t>院校信息实现类</w:t>
            </w:r>
          </w:p>
        </w:tc>
      </w:tr>
      <w:tr w:rsidR="003D57F3" w14:paraId="52AF8872" w14:textId="77777777" w:rsidTr="003D57F3">
        <w:tc>
          <w:tcPr>
            <w:tcW w:w="3020" w:type="dxa"/>
            <w:tcBorders>
              <w:top w:val="nil"/>
              <w:bottom w:val="nil"/>
              <w:right w:val="nil"/>
            </w:tcBorders>
          </w:tcPr>
          <w:p w14:paraId="3ACED1A6" w14:textId="77777777" w:rsidR="003D57F3" w:rsidRPr="003D57F3" w:rsidRDefault="003D57F3" w:rsidP="003D57F3">
            <w:pPr>
              <w:spacing w:line="440" w:lineRule="exact"/>
              <w:jc w:val="center"/>
              <w:rPr>
                <w:sz w:val="21"/>
                <w:szCs w:val="21"/>
              </w:rPr>
            </w:pPr>
          </w:p>
        </w:tc>
        <w:tc>
          <w:tcPr>
            <w:tcW w:w="3020" w:type="dxa"/>
            <w:tcBorders>
              <w:top w:val="nil"/>
              <w:left w:val="nil"/>
              <w:bottom w:val="nil"/>
              <w:right w:val="nil"/>
            </w:tcBorders>
          </w:tcPr>
          <w:p w14:paraId="2B4DAF03" w14:textId="6E6C401A" w:rsidR="003D57F3" w:rsidRPr="003D57F3" w:rsidRDefault="005D2485" w:rsidP="003D57F3">
            <w:pPr>
              <w:spacing w:line="440" w:lineRule="exact"/>
              <w:jc w:val="center"/>
              <w:rPr>
                <w:sz w:val="21"/>
                <w:szCs w:val="21"/>
              </w:rPr>
            </w:pPr>
            <w:r>
              <w:rPr>
                <w:rFonts w:hint="eastAsia"/>
                <w:sz w:val="21"/>
                <w:szCs w:val="21"/>
              </w:rPr>
              <w:t>TypeDAOImpl</w:t>
            </w:r>
          </w:p>
        </w:tc>
        <w:tc>
          <w:tcPr>
            <w:tcW w:w="3021" w:type="dxa"/>
            <w:tcBorders>
              <w:top w:val="nil"/>
              <w:left w:val="nil"/>
              <w:bottom w:val="nil"/>
            </w:tcBorders>
          </w:tcPr>
          <w:p w14:paraId="5E3FDA88" w14:textId="59864BC5" w:rsidR="003D57F3" w:rsidRPr="003D57F3" w:rsidRDefault="005D2485" w:rsidP="00477B8E">
            <w:pPr>
              <w:spacing w:line="440" w:lineRule="exact"/>
              <w:ind w:leftChars="100" w:left="240"/>
              <w:jc w:val="center"/>
              <w:rPr>
                <w:sz w:val="21"/>
                <w:szCs w:val="21"/>
              </w:rPr>
            </w:pPr>
            <w:r>
              <w:rPr>
                <w:rFonts w:hint="eastAsia"/>
                <w:sz w:val="21"/>
                <w:szCs w:val="21"/>
              </w:rPr>
              <w:t>院校类型信息实现类</w:t>
            </w:r>
          </w:p>
        </w:tc>
      </w:tr>
      <w:tr w:rsidR="003D57F3" w14:paraId="4BF23B14" w14:textId="77777777" w:rsidTr="003D57F3">
        <w:tc>
          <w:tcPr>
            <w:tcW w:w="3020" w:type="dxa"/>
            <w:tcBorders>
              <w:top w:val="nil"/>
              <w:bottom w:val="single" w:sz="8" w:space="0" w:color="000000"/>
              <w:right w:val="nil"/>
            </w:tcBorders>
          </w:tcPr>
          <w:p w14:paraId="33124C9D" w14:textId="77777777" w:rsidR="003D57F3" w:rsidRPr="003D57F3" w:rsidRDefault="003D57F3" w:rsidP="003D57F3">
            <w:pPr>
              <w:spacing w:line="440" w:lineRule="exact"/>
              <w:jc w:val="center"/>
              <w:rPr>
                <w:sz w:val="21"/>
                <w:szCs w:val="21"/>
              </w:rPr>
            </w:pPr>
          </w:p>
        </w:tc>
        <w:tc>
          <w:tcPr>
            <w:tcW w:w="3020" w:type="dxa"/>
            <w:tcBorders>
              <w:top w:val="nil"/>
              <w:left w:val="nil"/>
              <w:bottom w:val="single" w:sz="8" w:space="0" w:color="000000"/>
              <w:right w:val="nil"/>
            </w:tcBorders>
          </w:tcPr>
          <w:p w14:paraId="6011FCA6" w14:textId="49E40594" w:rsidR="003D57F3" w:rsidRPr="003D57F3" w:rsidRDefault="005D2485" w:rsidP="003D57F3">
            <w:pPr>
              <w:spacing w:line="440" w:lineRule="exact"/>
              <w:jc w:val="center"/>
              <w:rPr>
                <w:sz w:val="21"/>
                <w:szCs w:val="21"/>
              </w:rPr>
            </w:pPr>
            <w:r>
              <w:rPr>
                <w:rFonts w:hint="eastAsia"/>
                <w:sz w:val="21"/>
                <w:szCs w:val="21"/>
              </w:rPr>
              <w:t>UsersDAOImpl</w:t>
            </w:r>
          </w:p>
        </w:tc>
        <w:tc>
          <w:tcPr>
            <w:tcW w:w="3021" w:type="dxa"/>
            <w:tcBorders>
              <w:top w:val="nil"/>
              <w:left w:val="nil"/>
              <w:bottom w:val="single" w:sz="8" w:space="0" w:color="000000"/>
            </w:tcBorders>
          </w:tcPr>
          <w:p w14:paraId="2D164F70" w14:textId="21BB9D1C" w:rsidR="003D57F3" w:rsidRPr="003D57F3" w:rsidRDefault="005D2485" w:rsidP="00477B8E">
            <w:pPr>
              <w:spacing w:line="440" w:lineRule="exact"/>
              <w:ind w:leftChars="100" w:left="240"/>
              <w:jc w:val="center"/>
              <w:rPr>
                <w:sz w:val="21"/>
                <w:szCs w:val="21"/>
              </w:rPr>
            </w:pPr>
            <w:r>
              <w:rPr>
                <w:rFonts w:hint="eastAsia"/>
                <w:sz w:val="21"/>
                <w:szCs w:val="21"/>
              </w:rPr>
              <w:t>用户</w:t>
            </w:r>
            <w:r w:rsidR="00960AE0">
              <w:rPr>
                <w:rFonts w:hint="eastAsia"/>
                <w:sz w:val="21"/>
                <w:szCs w:val="21"/>
              </w:rPr>
              <w:t>信息实现类</w:t>
            </w:r>
          </w:p>
        </w:tc>
      </w:tr>
    </w:tbl>
    <w:p w14:paraId="494CC5DA" w14:textId="63F8940D" w:rsidR="003D57F3" w:rsidRDefault="005B5798" w:rsidP="002A19EF">
      <w:pPr>
        <w:spacing w:line="440" w:lineRule="exact"/>
        <w:ind w:firstLineChars="200" w:firstLine="480"/>
      </w:pPr>
      <w:r>
        <w:rPr>
          <w:rFonts w:hint="eastAsia"/>
        </w:rPr>
        <w:t>c</w:t>
      </w:r>
      <w:r w:rsidR="002A19EF">
        <w:rPr>
          <w:rFonts w:hint="eastAsia"/>
        </w:rPr>
        <w:t>omh.schource.</w:t>
      </w:r>
      <w:r w:rsidR="00054125">
        <w:rPr>
          <w:rFonts w:hint="eastAsia"/>
        </w:rPr>
        <w:t>s</w:t>
      </w:r>
      <w:r>
        <w:rPr>
          <w:rFonts w:hint="eastAsia"/>
        </w:rPr>
        <w:t>ervlet</w:t>
      </w:r>
      <w:r>
        <w:rPr>
          <w:rFonts w:hint="eastAsia"/>
        </w:rPr>
        <w:t>包包含了所有响应客户端请求的</w:t>
      </w:r>
      <w:r>
        <w:rPr>
          <w:rFonts w:hint="eastAsia"/>
        </w:rPr>
        <w:t>java</w:t>
      </w:r>
      <w:r>
        <w:rPr>
          <w:rFonts w:hint="eastAsia"/>
        </w:rPr>
        <w:t>类，调用之前封装定义好的方法，接口和实现类来执行相关操作。</w:t>
      </w:r>
      <w:r>
        <w:t>c</w:t>
      </w:r>
      <w:r>
        <w:rPr>
          <w:rFonts w:hint="eastAsia"/>
        </w:rPr>
        <w:t>omh.sc</w:t>
      </w:r>
      <w:r w:rsidR="00054125">
        <w:rPr>
          <w:rFonts w:hint="eastAsia"/>
        </w:rPr>
        <w:t>hsource.s</w:t>
      </w:r>
      <w:r>
        <w:rPr>
          <w:rFonts w:hint="eastAsia"/>
        </w:rPr>
        <w:t>ervlet</w:t>
      </w:r>
      <w:r>
        <w:rPr>
          <w:rFonts w:hint="eastAsia"/>
        </w:rPr>
        <w:t>包包含文件简介</w:t>
      </w:r>
      <w:r w:rsidR="006548ED">
        <w:rPr>
          <w:rFonts w:hint="eastAsia"/>
        </w:rPr>
        <w:t>如表</w:t>
      </w:r>
      <w:r w:rsidR="006548ED">
        <w:rPr>
          <w:rFonts w:hint="eastAsia"/>
        </w:rPr>
        <w:t>2.5</w:t>
      </w:r>
      <w:r w:rsidR="006548ED">
        <w:rPr>
          <w:rFonts w:hint="eastAsia"/>
        </w:rPr>
        <w:t>所示</w:t>
      </w:r>
      <w:r>
        <w:rPr>
          <w:rFonts w:hint="eastAsia"/>
        </w:rPr>
        <w:t>。</w:t>
      </w:r>
    </w:p>
    <w:p w14:paraId="1AA1C490" w14:textId="6B3C7452" w:rsidR="000A0954" w:rsidRDefault="00054125" w:rsidP="00054125">
      <w:pPr>
        <w:spacing w:line="440" w:lineRule="exact"/>
        <w:ind w:firstLineChars="200" w:firstLine="420"/>
        <w:jc w:val="center"/>
        <w:rPr>
          <w:rFonts w:eastAsia="SimHei"/>
          <w:sz w:val="21"/>
          <w:szCs w:val="21"/>
        </w:rPr>
      </w:pPr>
      <w:r w:rsidRPr="00054125">
        <w:rPr>
          <w:rFonts w:eastAsia="SimHei"/>
          <w:sz w:val="21"/>
          <w:szCs w:val="21"/>
        </w:rPr>
        <w:t>表</w:t>
      </w:r>
      <w:r w:rsidRPr="00054125">
        <w:rPr>
          <w:rFonts w:eastAsia="SimHei"/>
          <w:sz w:val="21"/>
          <w:szCs w:val="21"/>
        </w:rPr>
        <w:t>2.5 comh.schsource.servlet</w:t>
      </w:r>
      <w:r w:rsidRPr="00054125">
        <w:rPr>
          <w:rFonts w:eastAsia="SimHei"/>
          <w:sz w:val="21"/>
          <w:szCs w:val="21"/>
        </w:rPr>
        <w:t>包文件介绍</w:t>
      </w:r>
    </w:p>
    <w:tbl>
      <w:tblPr>
        <w:tblStyle w:val="af7"/>
        <w:tblW w:w="0" w:type="auto"/>
        <w:tblBorders>
          <w:left w:val="none" w:sz="0" w:space="0" w:color="auto"/>
          <w:right w:val="none" w:sz="0" w:space="0" w:color="auto"/>
          <w:insideH w:val="single" w:sz="8" w:space="0" w:color="000000"/>
          <w:insideV w:val="none" w:sz="0" w:space="0" w:color="auto"/>
        </w:tblBorders>
        <w:tblLook w:val="04A0" w:firstRow="1" w:lastRow="0" w:firstColumn="1" w:lastColumn="0" w:noHBand="0" w:noVBand="1"/>
      </w:tblPr>
      <w:tblGrid>
        <w:gridCol w:w="3020"/>
        <w:gridCol w:w="3020"/>
        <w:gridCol w:w="3021"/>
      </w:tblGrid>
      <w:tr w:rsidR="00054125" w14:paraId="7AA13E49" w14:textId="77777777" w:rsidTr="00054125">
        <w:tc>
          <w:tcPr>
            <w:tcW w:w="3020" w:type="dxa"/>
            <w:tcBorders>
              <w:top w:val="single" w:sz="8" w:space="0" w:color="000000"/>
              <w:bottom w:val="single" w:sz="6" w:space="0" w:color="000000"/>
            </w:tcBorders>
          </w:tcPr>
          <w:p w14:paraId="4DEBE264" w14:textId="46D5F5A7" w:rsidR="00054125" w:rsidRPr="00842E5A" w:rsidRDefault="008664EE" w:rsidP="00054125">
            <w:pPr>
              <w:spacing w:line="440" w:lineRule="exact"/>
              <w:jc w:val="center"/>
              <w:rPr>
                <w:rFonts w:eastAsia="SimSun"/>
                <w:sz w:val="21"/>
                <w:szCs w:val="21"/>
              </w:rPr>
            </w:pPr>
            <w:r w:rsidRPr="00842E5A">
              <w:rPr>
                <w:rFonts w:eastAsia="SimSun" w:hint="eastAsia"/>
                <w:sz w:val="21"/>
                <w:szCs w:val="21"/>
              </w:rPr>
              <w:t>包名</w:t>
            </w:r>
          </w:p>
        </w:tc>
        <w:tc>
          <w:tcPr>
            <w:tcW w:w="3020" w:type="dxa"/>
            <w:tcBorders>
              <w:top w:val="single" w:sz="8" w:space="0" w:color="000000"/>
              <w:bottom w:val="single" w:sz="6" w:space="0" w:color="000000"/>
            </w:tcBorders>
          </w:tcPr>
          <w:p w14:paraId="6D58F124" w14:textId="193DD585" w:rsidR="00054125" w:rsidRPr="00842E5A" w:rsidRDefault="008664EE" w:rsidP="00054125">
            <w:pPr>
              <w:spacing w:line="440" w:lineRule="exact"/>
              <w:jc w:val="center"/>
              <w:rPr>
                <w:rFonts w:eastAsia="SimSun"/>
                <w:sz w:val="21"/>
                <w:szCs w:val="21"/>
              </w:rPr>
            </w:pPr>
            <w:r w:rsidRPr="00842E5A">
              <w:rPr>
                <w:rFonts w:eastAsia="SimSun" w:hint="eastAsia"/>
                <w:sz w:val="21"/>
                <w:szCs w:val="21"/>
              </w:rPr>
              <w:t>文件名</w:t>
            </w:r>
          </w:p>
        </w:tc>
        <w:tc>
          <w:tcPr>
            <w:tcW w:w="3021" w:type="dxa"/>
            <w:tcBorders>
              <w:top w:val="single" w:sz="8" w:space="0" w:color="000000"/>
              <w:bottom w:val="single" w:sz="6" w:space="0" w:color="000000"/>
            </w:tcBorders>
          </w:tcPr>
          <w:p w14:paraId="0827D19E" w14:textId="74351E96" w:rsidR="00054125" w:rsidRPr="00842E5A" w:rsidRDefault="008664EE" w:rsidP="00054125">
            <w:pPr>
              <w:spacing w:line="440" w:lineRule="exact"/>
              <w:jc w:val="center"/>
              <w:rPr>
                <w:rFonts w:eastAsia="SimSun"/>
                <w:sz w:val="21"/>
                <w:szCs w:val="21"/>
              </w:rPr>
            </w:pPr>
            <w:r w:rsidRPr="00842E5A">
              <w:rPr>
                <w:rFonts w:eastAsia="SimSun" w:hint="eastAsia"/>
                <w:sz w:val="21"/>
                <w:szCs w:val="21"/>
              </w:rPr>
              <w:t>作用</w:t>
            </w:r>
          </w:p>
        </w:tc>
      </w:tr>
      <w:tr w:rsidR="00054125" w14:paraId="4A37D99A" w14:textId="77777777" w:rsidTr="00054125">
        <w:tc>
          <w:tcPr>
            <w:tcW w:w="3020" w:type="dxa"/>
            <w:tcBorders>
              <w:top w:val="single" w:sz="6" w:space="0" w:color="000000"/>
              <w:bottom w:val="nil"/>
            </w:tcBorders>
          </w:tcPr>
          <w:p w14:paraId="16DF76F3" w14:textId="346F8EBE" w:rsidR="00054125" w:rsidRPr="003A2426" w:rsidRDefault="008664EE" w:rsidP="00054125">
            <w:pPr>
              <w:spacing w:line="440" w:lineRule="exact"/>
              <w:jc w:val="center"/>
              <w:rPr>
                <w:rFonts w:eastAsia="SimSun"/>
                <w:sz w:val="21"/>
                <w:szCs w:val="21"/>
              </w:rPr>
            </w:pPr>
            <w:r w:rsidRPr="003A2426">
              <w:rPr>
                <w:rFonts w:eastAsia="SimSun" w:hint="eastAsia"/>
                <w:sz w:val="21"/>
                <w:szCs w:val="21"/>
              </w:rPr>
              <w:t>comh.schsource.servlet</w:t>
            </w:r>
          </w:p>
        </w:tc>
        <w:tc>
          <w:tcPr>
            <w:tcW w:w="3020" w:type="dxa"/>
            <w:tcBorders>
              <w:top w:val="single" w:sz="6" w:space="0" w:color="000000"/>
              <w:bottom w:val="nil"/>
            </w:tcBorders>
          </w:tcPr>
          <w:p w14:paraId="15E308A5" w14:textId="1505953E" w:rsidR="00054125" w:rsidRPr="003A2426" w:rsidRDefault="008664EE" w:rsidP="00054125">
            <w:pPr>
              <w:spacing w:line="440" w:lineRule="exact"/>
              <w:jc w:val="center"/>
              <w:rPr>
                <w:rFonts w:eastAsia="SimSun"/>
                <w:sz w:val="21"/>
                <w:szCs w:val="21"/>
              </w:rPr>
            </w:pPr>
            <w:r w:rsidRPr="003A2426">
              <w:rPr>
                <w:rFonts w:eastAsia="SimSun" w:hint="eastAsia"/>
                <w:sz w:val="21"/>
                <w:szCs w:val="21"/>
              </w:rPr>
              <w:t>LoginServlet</w:t>
            </w:r>
          </w:p>
        </w:tc>
        <w:tc>
          <w:tcPr>
            <w:tcW w:w="3021" w:type="dxa"/>
            <w:tcBorders>
              <w:top w:val="single" w:sz="6" w:space="0" w:color="000000"/>
              <w:bottom w:val="nil"/>
            </w:tcBorders>
          </w:tcPr>
          <w:p w14:paraId="41CF568B" w14:textId="76F792C3" w:rsidR="00054125" w:rsidRPr="003A2426" w:rsidRDefault="00E64CC5" w:rsidP="00477B8E">
            <w:pPr>
              <w:spacing w:line="440" w:lineRule="exact"/>
              <w:ind w:firstLineChars="100" w:firstLine="210"/>
              <w:jc w:val="center"/>
              <w:rPr>
                <w:rFonts w:eastAsia="SimSun"/>
                <w:sz w:val="21"/>
                <w:szCs w:val="21"/>
              </w:rPr>
            </w:pPr>
            <w:r w:rsidRPr="003A2426">
              <w:rPr>
                <w:rFonts w:eastAsia="SimSun" w:hint="eastAsia"/>
                <w:sz w:val="21"/>
                <w:szCs w:val="21"/>
              </w:rPr>
              <w:t>登录事件响应</w:t>
            </w:r>
          </w:p>
        </w:tc>
      </w:tr>
      <w:tr w:rsidR="00054125" w14:paraId="04C088AA" w14:textId="77777777" w:rsidTr="00E64CC5">
        <w:trPr>
          <w:trHeight w:val="466"/>
        </w:trPr>
        <w:tc>
          <w:tcPr>
            <w:tcW w:w="3020" w:type="dxa"/>
            <w:tcBorders>
              <w:top w:val="nil"/>
              <w:bottom w:val="nil"/>
            </w:tcBorders>
          </w:tcPr>
          <w:p w14:paraId="5BA3D13E" w14:textId="66D318EC" w:rsidR="00054125" w:rsidRPr="003A2426" w:rsidRDefault="00054125" w:rsidP="00054125">
            <w:pPr>
              <w:spacing w:line="440" w:lineRule="exact"/>
              <w:jc w:val="center"/>
              <w:rPr>
                <w:rFonts w:eastAsia="SimSun"/>
                <w:sz w:val="21"/>
                <w:szCs w:val="21"/>
              </w:rPr>
            </w:pPr>
          </w:p>
        </w:tc>
        <w:tc>
          <w:tcPr>
            <w:tcW w:w="3020" w:type="dxa"/>
            <w:tcBorders>
              <w:top w:val="nil"/>
              <w:bottom w:val="nil"/>
            </w:tcBorders>
          </w:tcPr>
          <w:p w14:paraId="369F31BB" w14:textId="199BA1E0" w:rsidR="00054125" w:rsidRPr="003A2426" w:rsidRDefault="00E64CC5" w:rsidP="00054125">
            <w:pPr>
              <w:spacing w:line="440" w:lineRule="exact"/>
              <w:jc w:val="center"/>
              <w:rPr>
                <w:rFonts w:eastAsia="SimSun"/>
                <w:sz w:val="21"/>
                <w:szCs w:val="21"/>
              </w:rPr>
            </w:pPr>
            <w:r w:rsidRPr="003A2426">
              <w:rPr>
                <w:rFonts w:eastAsia="SimSun" w:hint="eastAsia"/>
                <w:sz w:val="21"/>
                <w:szCs w:val="21"/>
              </w:rPr>
              <w:t>ProAddServlet</w:t>
            </w:r>
          </w:p>
        </w:tc>
        <w:tc>
          <w:tcPr>
            <w:tcW w:w="3021" w:type="dxa"/>
            <w:tcBorders>
              <w:top w:val="nil"/>
              <w:bottom w:val="nil"/>
            </w:tcBorders>
          </w:tcPr>
          <w:p w14:paraId="1443B697" w14:textId="53163740" w:rsidR="00054125" w:rsidRPr="003A2426" w:rsidRDefault="00E64CC5" w:rsidP="00477B8E">
            <w:pPr>
              <w:spacing w:line="440" w:lineRule="exact"/>
              <w:ind w:firstLineChars="100" w:firstLine="210"/>
              <w:jc w:val="center"/>
              <w:rPr>
                <w:rFonts w:eastAsia="SimSun"/>
                <w:sz w:val="21"/>
                <w:szCs w:val="21"/>
              </w:rPr>
            </w:pPr>
            <w:r w:rsidRPr="003A2426">
              <w:rPr>
                <w:rFonts w:eastAsia="SimSun" w:hint="eastAsia"/>
                <w:sz w:val="21"/>
                <w:szCs w:val="21"/>
              </w:rPr>
              <w:t>专业信息添加事件响应</w:t>
            </w:r>
          </w:p>
        </w:tc>
      </w:tr>
      <w:tr w:rsidR="00054125" w14:paraId="13CC8D35" w14:textId="77777777" w:rsidTr="003A2426">
        <w:tc>
          <w:tcPr>
            <w:tcW w:w="3020" w:type="dxa"/>
            <w:tcBorders>
              <w:top w:val="nil"/>
              <w:bottom w:val="single" w:sz="8" w:space="0" w:color="000000"/>
            </w:tcBorders>
          </w:tcPr>
          <w:p w14:paraId="69479202" w14:textId="77777777" w:rsidR="00054125" w:rsidRPr="003A2426" w:rsidRDefault="00054125" w:rsidP="00054125">
            <w:pPr>
              <w:spacing w:line="440" w:lineRule="exact"/>
              <w:jc w:val="center"/>
              <w:rPr>
                <w:rFonts w:eastAsia="SimSun"/>
                <w:sz w:val="21"/>
                <w:szCs w:val="21"/>
              </w:rPr>
            </w:pPr>
          </w:p>
        </w:tc>
        <w:tc>
          <w:tcPr>
            <w:tcW w:w="3020" w:type="dxa"/>
            <w:tcBorders>
              <w:top w:val="nil"/>
              <w:bottom w:val="single" w:sz="8" w:space="0" w:color="000000"/>
            </w:tcBorders>
          </w:tcPr>
          <w:p w14:paraId="79B95607" w14:textId="79143A83" w:rsidR="00054125" w:rsidRPr="003A2426" w:rsidRDefault="00E64CC5" w:rsidP="00054125">
            <w:pPr>
              <w:spacing w:line="440" w:lineRule="exact"/>
              <w:jc w:val="center"/>
              <w:rPr>
                <w:rFonts w:eastAsia="SimSun"/>
                <w:sz w:val="21"/>
                <w:szCs w:val="21"/>
              </w:rPr>
            </w:pPr>
            <w:r w:rsidRPr="003A2426">
              <w:rPr>
                <w:rFonts w:eastAsia="SimSun" w:hint="eastAsia"/>
                <w:sz w:val="21"/>
                <w:szCs w:val="21"/>
              </w:rPr>
              <w:t>ProDeleteServlet</w:t>
            </w:r>
          </w:p>
        </w:tc>
        <w:tc>
          <w:tcPr>
            <w:tcW w:w="3021" w:type="dxa"/>
            <w:tcBorders>
              <w:top w:val="nil"/>
              <w:bottom w:val="single" w:sz="8" w:space="0" w:color="000000"/>
            </w:tcBorders>
          </w:tcPr>
          <w:p w14:paraId="56263BAF" w14:textId="17504CC2" w:rsidR="00054125" w:rsidRPr="003A2426" w:rsidRDefault="00E64CC5" w:rsidP="00477B8E">
            <w:pPr>
              <w:spacing w:line="440" w:lineRule="exact"/>
              <w:ind w:firstLineChars="100" w:firstLine="210"/>
              <w:jc w:val="center"/>
              <w:rPr>
                <w:rFonts w:eastAsia="SimSun"/>
                <w:sz w:val="21"/>
                <w:szCs w:val="21"/>
              </w:rPr>
            </w:pPr>
            <w:r w:rsidRPr="003A2426">
              <w:rPr>
                <w:rFonts w:eastAsia="SimSun" w:hint="eastAsia"/>
                <w:sz w:val="21"/>
                <w:szCs w:val="21"/>
              </w:rPr>
              <w:t>专业信息删除事件响应</w:t>
            </w:r>
          </w:p>
        </w:tc>
      </w:tr>
    </w:tbl>
    <w:p w14:paraId="4466BDD3" w14:textId="348D19ED" w:rsidR="003A2426" w:rsidRDefault="003A2426" w:rsidP="006548ED">
      <w:pPr>
        <w:spacing w:line="440" w:lineRule="exact"/>
        <w:jc w:val="center"/>
        <w:rPr>
          <w:rFonts w:eastAsia="SimHei"/>
          <w:sz w:val="21"/>
          <w:szCs w:val="21"/>
        </w:rPr>
      </w:pPr>
      <w:r>
        <w:rPr>
          <w:rFonts w:eastAsia="SimHei" w:hint="eastAsia"/>
          <w:sz w:val="21"/>
          <w:szCs w:val="21"/>
        </w:rPr>
        <w:lastRenderedPageBreak/>
        <w:t>续</w:t>
      </w:r>
      <w:r w:rsidRPr="00054125">
        <w:rPr>
          <w:rFonts w:eastAsia="SimHei"/>
          <w:sz w:val="21"/>
          <w:szCs w:val="21"/>
        </w:rPr>
        <w:t>表</w:t>
      </w:r>
      <w:r w:rsidRPr="00054125">
        <w:rPr>
          <w:rFonts w:eastAsia="SimHei"/>
          <w:sz w:val="21"/>
          <w:szCs w:val="21"/>
        </w:rPr>
        <w:t>2.5 comh.schsource.servlet</w:t>
      </w:r>
      <w:r w:rsidRPr="00054125">
        <w:rPr>
          <w:rFonts w:eastAsia="SimHei"/>
          <w:sz w:val="21"/>
          <w:szCs w:val="21"/>
        </w:rPr>
        <w:t>包文件介绍</w:t>
      </w:r>
    </w:p>
    <w:tbl>
      <w:tblPr>
        <w:tblStyle w:val="af7"/>
        <w:tblW w:w="0" w:type="auto"/>
        <w:tblBorders>
          <w:top w:val="single" w:sz="8" w:space="0" w:color="000000"/>
          <w:left w:val="none" w:sz="0" w:space="0" w:color="auto"/>
          <w:bottom w:val="single" w:sz="8" w:space="0" w:color="000000"/>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3A2426" w14:paraId="477CE4FA" w14:textId="77777777" w:rsidTr="003A2426">
        <w:tc>
          <w:tcPr>
            <w:tcW w:w="3020" w:type="dxa"/>
            <w:tcBorders>
              <w:bottom w:val="single" w:sz="6" w:space="0" w:color="000000"/>
            </w:tcBorders>
          </w:tcPr>
          <w:p w14:paraId="59E8191A" w14:textId="2F0E7AA0" w:rsidR="003A2426" w:rsidRPr="003A2426" w:rsidRDefault="003A2426" w:rsidP="003A2426">
            <w:pPr>
              <w:spacing w:line="440" w:lineRule="exact"/>
              <w:jc w:val="center"/>
              <w:rPr>
                <w:rFonts w:eastAsia="SimSun"/>
                <w:sz w:val="21"/>
                <w:szCs w:val="21"/>
              </w:rPr>
            </w:pPr>
            <w:r w:rsidRPr="003A2426">
              <w:rPr>
                <w:rFonts w:eastAsia="SimSun" w:hint="eastAsia"/>
                <w:sz w:val="21"/>
                <w:szCs w:val="21"/>
              </w:rPr>
              <w:t>包名</w:t>
            </w:r>
          </w:p>
        </w:tc>
        <w:tc>
          <w:tcPr>
            <w:tcW w:w="3020" w:type="dxa"/>
            <w:tcBorders>
              <w:bottom w:val="single" w:sz="6" w:space="0" w:color="000000"/>
            </w:tcBorders>
          </w:tcPr>
          <w:p w14:paraId="3817DE07" w14:textId="17B94858" w:rsidR="003A2426" w:rsidRPr="003A2426" w:rsidRDefault="003A2426" w:rsidP="003A2426">
            <w:pPr>
              <w:spacing w:line="440" w:lineRule="exact"/>
              <w:jc w:val="center"/>
              <w:rPr>
                <w:rFonts w:eastAsia="SimSun"/>
                <w:sz w:val="21"/>
                <w:szCs w:val="21"/>
              </w:rPr>
            </w:pPr>
            <w:r w:rsidRPr="003A2426">
              <w:rPr>
                <w:rFonts w:eastAsia="SimSun" w:hint="eastAsia"/>
                <w:sz w:val="21"/>
                <w:szCs w:val="21"/>
              </w:rPr>
              <w:t>文件名</w:t>
            </w:r>
          </w:p>
        </w:tc>
        <w:tc>
          <w:tcPr>
            <w:tcW w:w="3021" w:type="dxa"/>
            <w:tcBorders>
              <w:bottom w:val="single" w:sz="6" w:space="0" w:color="000000"/>
            </w:tcBorders>
          </w:tcPr>
          <w:p w14:paraId="06AD7562" w14:textId="26B68E15" w:rsidR="003A2426" w:rsidRPr="003A2426" w:rsidRDefault="003A2426" w:rsidP="003A2426">
            <w:pPr>
              <w:spacing w:line="440" w:lineRule="exact"/>
              <w:jc w:val="center"/>
              <w:rPr>
                <w:rFonts w:eastAsia="SimSun"/>
                <w:sz w:val="21"/>
                <w:szCs w:val="21"/>
              </w:rPr>
            </w:pPr>
            <w:r w:rsidRPr="003A2426">
              <w:rPr>
                <w:rFonts w:eastAsia="SimSun" w:hint="eastAsia"/>
                <w:sz w:val="21"/>
                <w:szCs w:val="21"/>
              </w:rPr>
              <w:t>作用</w:t>
            </w:r>
          </w:p>
        </w:tc>
      </w:tr>
      <w:tr w:rsidR="003A2426" w14:paraId="7918A773" w14:textId="77777777" w:rsidTr="003A2426">
        <w:tc>
          <w:tcPr>
            <w:tcW w:w="3020" w:type="dxa"/>
            <w:tcBorders>
              <w:top w:val="single" w:sz="6" w:space="0" w:color="000000"/>
              <w:bottom w:val="nil"/>
            </w:tcBorders>
          </w:tcPr>
          <w:p w14:paraId="1D692363" w14:textId="42463ED6" w:rsidR="003A2426" w:rsidRPr="003A2426" w:rsidRDefault="003A2426" w:rsidP="003A2426">
            <w:pPr>
              <w:spacing w:line="440" w:lineRule="exact"/>
              <w:jc w:val="center"/>
              <w:rPr>
                <w:rFonts w:eastAsia="SimSun"/>
                <w:sz w:val="21"/>
                <w:szCs w:val="21"/>
              </w:rPr>
            </w:pPr>
            <w:r w:rsidRPr="003A2426">
              <w:rPr>
                <w:rFonts w:eastAsia="SimSun" w:hint="eastAsia"/>
                <w:sz w:val="21"/>
                <w:szCs w:val="21"/>
              </w:rPr>
              <w:t>comh.schsource.servlet</w:t>
            </w:r>
          </w:p>
        </w:tc>
        <w:tc>
          <w:tcPr>
            <w:tcW w:w="3020" w:type="dxa"/>
            <w:tcBorders>
              <w:top w:val="single" w:sz="6" w:space="0" w:color="000000"/>
              <w:bottom w:val="nil"/>
            </w:tcBorders>
          </w:tcPr>
          <w:p w14:paraId="657F5B43" w14:textId="1BE56D50" w:rsidR="003A2426" w:rsidRPr="003A2426" w:rsidRDefault="003A2426" w:rsidP="003A2426">
            <w:pPr>
              <w:spacing w:line="440" w:lineRule="exact"/>
              <w:jc w:val="center"/>
              <w:rPr>
                <w:rFonts w:eastAsia="SimSun"/>
                <w:sz w:val="21"/>
                <w:szCs w:val="21"/>
              </w:rPr>
            </w:pPr>
            <w:r w:rsidRPr="003A2426">
              <w:rPr>
                <w:rFonts w:eastAsia="SimSun" w:hint="eastAsia"/>
                <w:sz w:val="21"/>
                <w:szCs w:val="21"/>
              </w:rPr>
              <w:t>ProFindByIdServlet</w:t>
            </w:r>
          </w:p>
        </w:tc>
        <w:tc>
          <w:tcPr>
            <w:tcW w:w="3021" w:type="dxa"/>
            <w:tcBorders>
              <w:top w:val="single" w:sz="6" w:space="0" w:color="000000"/>
              <w:bottom w:val="nil"/>
            </w:tcBorders>
          </w:tcPr>
          <w:p w14:paraId="61DD126C" w14:textId="41053463" w:rsidR="003A2426" w:rsidRPr="003A2426" w:rsidRDefault="003A2426" w:rsidP="00477B8E">
            <w:pPr>
              <w:spacing w:line="440" w:lineRule="exact"/>
              <w:ind w:firstLineChars="100" w:firstLine="210"/>
              <w:rPr>
                <w:rFonts w:eastAsia="SimSun"/>
                <w:sz w:val="21"/>
                <w:szCs w:val="21"/>
              </w:rPr>
            </w:pPr>
            <w:r>
              <w:rPr>
                <w:rFonts w:eastAsia="SimSun" w:hint="eastAsia"/>
                <w:sz w:val="21"/>
                <w:szCs w:val="21"/>
              </w:rPr>
              <w:t>根据</w:t>
            </w:r>
            <w:r>
              <w:rPr>
                <w:rFonts w:eastAsia="SimSun" w:hint="eastAsia"/>
                <w:sz w:val="21"/>
                <w:szCs w:val="21"/>
              </w:rPr>
              <w:t>id</w:t>
            </w:r>
            <w:r>
              <w:rPr>
                <w:rFonts w:eastAsia="SimSun" w:hint="eastAsia"/>
                <w:sz w:val="21"/>
                <w:szCs w:val="21"/>
              </w:rPr>
              <w:t>查询专业信息事件响应</w:t>
            </w:r>
          </w:p>
        </w:tc>
      </w:tr>
      <w:tr w:rsidR="003A2426" w14:paraId="7BE2AE5B" w14:textId="77777777" w:rsidTr="003A2426">
        <w:tc>
          <w:tcPr>
            <w:tcW w:w="3020" w:type="dxa"/>
            <w:tcBorders>
              <w:top w:val="nil"/>
            </w:tcBorders>
          </w:tcPr>
          <w:p w14:paraId="41DCEE66" w14:textId="77777777" w:rsidR="003A2426" w:rsidRPr="003A2426" w:rsidRDefault="003A2426" w:rsidP="003A2426">
            <w:pPr>
              <w:spacing w:line="440" w:lineRule="exact"/>
              <w:jc w:val="center"/>
              <w:rPr>
                <w:rFonts w:eastAsia="SimSun"/>
                <w:sz w:val="21"/>
                <w:szCs w:val="21"/>
              </w:rPr>
            </w:pPr>
          </w:p>
        </w:tc>
        <w:tc>
          <w:tcPr>
            <w:tcW w:w="3020" w:type="dxa"/>
            <w:tcBorders>
              <w:top w:val="nil"/>
            </w:tcBorders>
          </w:tcPr>
          <w:p w14:paraId="53B29033" w14:textId="4B9F5A2C" w:rsidR="003A2426" w:rsidRPr="003A2426" w:rsidRDefault="003A2426" w:rsidP="003A2426">
            <w:pPr>
              <w:spacing w:line="440" w:lineRule="exact"/>
              <w:jc w:val="center"/>
              <w:rPr>
                <w:rFonts w:eastAsia="SimSun"/>
                <w:sz w:val="21"/>
                <w:szCs w:val="21"/>
              </w:rPr>
            </w:pPr>
            <w:r>
              <w:rPr>
                <w:rFonts w:eastAsia="SimSun" w:hint="eastAsia"/>
                <w:sz w:val="21"/>
                <w:szCs w:val="21"/>
              </w:rPr>
              <w:t>ProFindByNameServlet</w:t>
            </w:r>
          </w:p>
        </w:tc>
        <w:tc>
          <w:tcPr>
            <w:tcW w:w="3021" w:type="dxa"/>
            <w:tcBorders>
              <w:top w:val="nil"/>
            </w:tcBorders>
          </w:tcPr>
          <w:p w14:paraId="0452E9DE" w14:textId="27C729C7" w:rsidR="003A2426" w:rsidRPr="003A2426" w:rsidRDefault="003A2426" w:rsidP="00477B8E">
            <w:pPr>
              <w:spacing w:line="440" w:lineRule="exact"/>
              <w:ind w:firstLineChars="100" w:firstLine="210"/>
              <w:rPr>
                <w:rFonts w:eastAsia="SimSun"/>
                <w:sz w:val="21"/>
                <w:szCs w:val="21"/>
              </w:rPr>
            </w:pPr>
            <w:r>
              <w:rPr>
                <w:rFonts w:eastAsia="SimSun" w:hint="eastAsia"/>
                <w:sz w:val="21"/>
                <w:szCs w:val="21"/>
              </w:rPr>
              <w:t>根据</w:t>
            </w:r>
            <w:r>
              <w:rPr>
                <w:rFonts w:eastAsia="SimSun" w:hint="eastAsia"/>
                <w:sz w:val="21"/>
                <w:szCs w:val="21"/>
              </w:rPr>
              <w:t>name</w:t>
            </w:r>
            <w:r>
              <w:rPr>
                <w:rFonts w:eastAsia="SimSun" w:hint="eastAsia"/>
                <w:sz w:val="21"/>
                <w:szCs w:val="21"/>
              </w:rPr>
              <w:t>查询专业信息事件响应</w:t>
            </w:r>
          </w:p>
        </w:tc>
      </w:tr>
      <w:tr w:rsidR="003A2426" w14:paraId="1A0FF4B2" w14:textId="77777777" w:rsidTr="003A2426">
        <w:tc>
          <w:tcPr>
            <w:tcW w:w="3020" w:type="dxa"/>
          </w:tcPr>
          <w:p w14:paraId="4247C88D" w14:textId="77777777" w:rsidR="003A2426" w:rsidRPr="003A2426" w:rsidRDefault="003A2426" w:rsidP="003A2426">
            <w:pPr>
              <w:spacing w:line="440" w:lineRule="exact"/>
              <w:jc w:val="center"/>
              <w:rPr>
                <w:rFonts w:eastAsia="SimSun"/>
                <w:sz w:val="21"/>
                <w:szCs w:val="21"/>
              </w:rPr>
            </w:pPr>
          </w:p>
        </w:tc>
        <w:tc>
          <w:tcPr>
            <w:tcW w:w="3020" w:type="dxa"/>
          </w:tcPr>
          <w:p w14:paraId="56E5ADDA" w14:textId="3B532818" w:rsidR="003A2426" w:rsidRPr="003A2426" w:rsidRDefault="003A2426" w:rsidP="003A2426">
            <w:pPr>
              <w:spacing w:line="440" w:lineRule="exact"/>
              <w:jc w:val="center"/>
              <w:rPr>
                <w:rFonts w:eastAsia="SimSun"/>
                <w:sz w:val="21"/>
                <w:szCs w:val="21"/>
              </w:rPr>
            </w:pPr>
            <w:r>
              <w:rPr>
                <w:rFonts w:eastAsia="SimSun" w:hint="eastAsia"/>
                <w:sz w:val="21"/>
                <w:szCs w:val="21"/>
              </w:rPr>
              <w:t>ProQueryAllServlet</w:t>
            </w:r>
          </w:p>
        </w:tc>
        <w:tc>
          <w:tcPr>
            <w:tcW w:w="3021" w:type="dxa"/>
          </w:tcPr>
          <w:p w14:paraId="444B5BDD" w14:textId="6FA80DF6" w:rsidR="003A2426" w:rsidRPr="003A2426" w:rsidRDefault="003A2426" w:rsidP="00477B8E">
            <w:pPr>
              <w:spacing w:line="440" w:lineRule="exact"/>
              <w:ind w:firstLineChars="100" w:firstLine="210"/>
              <w:jc w:val="center"/>
              <w:rPr>
                <w:rFonts w:eastAsia="SimSun"/>
                <w:sz w:val="21"/>
                <w:szCs w:val="21"/>
              </w:rPr>
            </w:pPr>
            <w:r>
              <w:rPr>
                <w:rFonts w:eastAsia="SimSun" w:hint="eastAsia"/>
                <w:sz w:val="21"/>
                <w:szCs w:val="21"/>
              </w:rPr>
              <w:t>查询全部专业信息事件响应</w:t>
            </w:r>
          </w:p>
        </w:tc>
      </w:tr>
      <w:tr w:rsidR="003A2426" w14:paraId="6FBBEAEB" w14:textId="77777777" w:rsidTr="003A2426">
        <w:tc>
          <w:tcPr>
            <w:tcW w:w="3020" w:type="dxa"/>
          </w:tcPr>
          <w:p w14:paraId="712B081C" w14:textId="77777777" w:rsidR="003A2426" w:rsidRPr="003A2426" w:rsidRDefault="003A2426" w:rsidP="003A2426">
            <w:pPr>
              <w:spacing w:line="440" w:lineRule="exact"/>
              <w:jc w:val="center"/>
              <w:rPr>
                <w:rFonts w:eastAsia="SimSun"/>
                <w:sz w:val="21"/>
                <w:szCs w:val="21"/>
              </w:rPr>
            </w:pPr>
          </w:p>
        </w:tc>
        <w:tc>
          <w:tcPr>
            <w:tcW w:w="3020" w:type="dxa"/>
          </w:tcPr>
          <w:p w14:paraId="1AE303E6" w14:textId="19B0A248" w:rsidR="003A2426" w:rsidRPr="003A2426" w:rsidRDefault="003A2426" w:rsidP="003A2426">
            <w:pPr>
              <w:spacing w:line="440" w:lineRule="exact"/>
              <w:jc w:val="center"/>
              <w:rPr>
                <w:rFonts w:eastAsia="SimSun"/>
                <w:sz w:val="21"/>
                <w:szCs w:val="21"/>
              </w:rPr>
            </w:pPr>
            <w:r>
              <w:rPr>
                <w:rFonts w:eastAsia="SimSun" w:hint="eastAsia"/>
                <w:sz w:val="21"/>
                <w:szCs w:val="21"/>
              </w:rPr>
              <w:t>ProUpdateServlet</w:t>
            </w:r>
          </w:p>
        </w:tc>
        <w:tc>
          <w:tcPr>
            <w:tcW w:w="3021" w:type="dxa"/>
          </w:tcPr>
          <w:p w14:paraId="12194D6C" w14:textId="753A871C" w:rsidR="003A2426" w:rsidRPr="003A2426" w:rsidRDefault="003A2426" w:rsidP="00477B8E">
            <w:pPr>
              <w:spacing w:line="440" w:lineRule="exact"/>
              <w:ind w:firstLineChars="100" w:firstLine="210"/>
              <w:jc w:val="center"/>
              <w:rPr>
                <w:rFonts w:eastAsia="SimSun"/>
                <w:sz w:val="21"/>
                <w:szCs w:val="21"/>
              </w:rPr>
            </w:pPr>
            <w:r>
              <w:rPr>
                <w:rFonts w:eastAsia="SimSun" w:hint="eastAsia"/>
                <w:sz w:val="21"/>
                <w:szCs w:val="21"/>
              </w:rPr>
              <w:t>修改专业信息事件</w:t>
            </w:r>
            <w:r w:rsidR="006F4B4D">
              <w:rPr>
                <w:rFonts w:eastAsia="SimSun" w:hint="eastAsia"/>
                <w:sz w:val="21"/>
                <w:szCs w:val="21"/>
              </w:rPr>
              <w:t>响应</w:t>
            </w:r>
          </w:p>
        </w:tc>
      </w:tr>
      <w:tr w:rsidR="003A2426" w14:paraId="7FAA1A14" w14:textId="77777777" w:rsidTr="003A2426">
        <w:tc>
          <w:tcPr>
            <w:tcW w:w="3020" w:type="dxa"/>
          </w:tcPr>
          <w:p w14:paraId="17302C8A" w14:textId="77777777" w:rsidR="003A2426" w:rsidRPr="003A2426" w:rsidRDefault="003A2426" w:rsidP="003A2426">
            <w:pPr>
              <w:spacing w:line="440" w:lineRule="exact"/>
              <w:jc w:val="center"/>
              <w:rPr>
                <w:rFonts w:eastAsia="SimSun"/>
                <w:sz w:val="21"/>
                <w:szCs w:val="21"/>
              </w:rPr>
            </w:pPr>
          </w:p>
        </w:tc>
        <w:tc>
          <w:tcPr>
            <w:tcW w:w="3020" w:type="dxa"/>
          </w:tcPr>
          <w:p w14:paraId="2E2964A7" w14:textId="057537EE" w:rsidR="003A2426" w:rsidRPr="003A2426" w:rsidRDefault="00D51D8E" w:rsidP="003A2426">
            <w:pPr>
              <w:spacing w:line="440" w:lineRule="exact"/>
              <w:jc w:val="center"/>
              <w:rPr>
                <w:rFonts w:eastAsia="SimSun"/>
                <w:sz w:val="21"/>
                <w:szCs w:val="21"/>
              </w:rPr>
            </w:pPr>
            <w:r>
              <w:rPr>
                <w:rFonts w:eastAsia="SimSun" w:hint="eastAsia"/>
                <w:sz w:val="21"/>
                <w:szCs w:val="21"/>
              </w:rPr>
              <w:t>SchAddServlet</w:t>
            </w:r>
          </w:p>
        </w:tc>
        <w:tc>
          <w:tcPr>
            <w:tcW w:w="3021" w:type="dxa"/>
          </w:tcPr>
          <w:p w14:paraId="05072F31" w14:textId="0F7BBC1E" w:rsidR="003A2426" w:rsidRPr="003A2426" w:rsidRDefault="00D51D8E" w:rsidP="00477B8E">
            <w:pPr>
              <w:spacing w:line="440" w:lineRule="exact"/>
              <w:ind w:firstLineChars="100" w:firstLine="210"/>
              <w:jc w:val="center"/>
              <w:rPr>
                <w:rFonts w:eastAsia="SimSun"/>
                <w:sz w:val="21"/>
                <w:szCs w:val="21"/>
              </w:rPr>
            </w:pPr>
            <w:r>
              <w:rPr>
                <w:rFonts w:eastAsia="SimSun" w:hint="eastAsia"/>
                <w:sz w:val="21"/>
                <w:szCs w:val="21"/>
              </w:rPr>
              <w:t>添加院校信息事件响应</w:t>
            </w:r>
          </w:p>
        </w:tc>
      </w:tr>
      <w:tr w:rsidR="003A2426" w14:paraId="4A234EC8" w14:textId="77777777" w:rsidTr="003A2426">
        <w:tc>
          <w:tcPr>
            <w:tcW w:w="3020" w:type="dxa"/>
          </w:tcPr>
          <w:p w14:paraId="3BB762B5" w14:textId="77777777" w:rsidR="003A2426" w:rsidRPr="003A2426" w:rsidRDefault="003A2426" w:rsidP="003A2426">
            <w:pPr>
              <w:spacing w:line="440" w:lineRule="exact"/>
              <w:jc w:val="center"/>
              <w:rPr>
                <w:rFonts w:eastAsia="SimSun"/>
                <w:sz w:val="21"/>
                <w:szCs w:val="21"/>
              </w:rPr>
            </w:pPr>
          </w:p>
        </w:tc>
        <w:tc>
          <w:tcPr>
            <w:tcW w:w="3020" w:type="dxa"/>
          </w:tcPr>
          <w:p w14:paraId="055293E6" w14:textId="7CEF6825" w:rsidR="003A2426" w:rsidRPr="003A2426" w:rsidRDefault="00D51D8E" w:rsidP="003A2426">
            <w:pPr>
              <w:spacing w:line="440" w:lineRule="exact"/>
              <w:jc w:val="center"/>
              <w:rPr>
                <w:rFonts w:eastAsia="SimSun"/>
                <w:sz w:val="21"/>
                <w:szCs w:val="21"/>
              </w:rPr>
            </w:pPr>
            <w:r>
              <w:rPr>
                <w:rFonts w:eastAsia="SimSun" w:hint="eastAsia"/>
                <w:sz w:val="21"/>
                <w:szCs w:val="21"/>
              </w:rPr>
              <w:t>SchDeleteServlet</w:t>
            </w:r>
          </w:p>
        </w:tc>
        <w:tc>
          <w:tcPr>
            <w:tcW w:w="3021" w:type="dxa"/>
          </w:tcPr>
          <w:p w14:paraId="4C007F5F" w14:textId="1AF70D2C" w:rsidR="003A2426" w:rsidRPr="003A2426" w:rsidRDefault="00D51D8E" w:rsidP="00477B8E">
            <w:pPr>
              <w:spacing w:line="440" w:lineRule="exact"/>
              <w:ind w:firstLineChars="100" w:firstLine="210"/>
              <w:jc w:val="center"/>
              <w:rPr>
                <w:rFonts w:eastAsia="SimSun"/>
                <w:sz w:val="21"/>
                <w:szCs w:val="21"/>
              </w:rPr>
            </w:pPr>
            <w:r>
              <w:rPr>
                <w:rFonts w:eastAsia="SimSun" w:hint="eastAsia"/>
                <w:sz w:val="21"/>
                <w:szCs w:val="21"/>
              </w:rPr>
              <w:t>删除院校信息事件响应</w:t>
            </w:r>
          </w:p>
        </w:tc>
      </w:tr>
      <w:tr w:rsidR="003A2426" w14:paraId="0319F2B6" w14:textId="77777777" w:rsidTr="003A2426">
        <w:tc>
          <w:tcPr>
            <w:tcW w:w="3020" w:type="dxa"/>
          </w:tcPr>
          <w:p w14:paraId="47921E61" w14:textId="77777777" w:rsidR="003A2426" w:rsidRPr="003A2426" w:rsidRDefault="003A2426" w:rsidP="003A2426">
            <w:pPr>
              <w:spacing w:line="440" w:lineRule="exact"/>
              <w:jc w:val="center"/>
              <w:rPr>
                <w:rFonts w:eastAsia="SimSun"/>
                <w:sz w:val="21"/>
                <w:szCs w:val="21"/>
              </w:rPr>
            </w:pPr>
          </w:p>
        </w:tc>
        <w:tc>
          <w:tcPr>
            <w:tcW w:w="3020" w:type="dxa"/>
          </w:tcPr>
          <w:p w14:paraId="4BA45344" w14:textId="077B469C" w:rsidR="003A2426" w:rsidRPr="003A2426" w:rsidRDefault="00D51D8E" w:rsidP="003A2426">
            <w:pPr>
              <w:spacing w:line="440" w:lineRule="exact"/>
              <w:jc w:val="center"/>
              <w:rPr>
                <w:rFonts w:eastAsia="SimSun"/>
                <w:sz w:val="21"/>
                <w:szCs w:val="21"/>
              </w:rPr>
            </w:pPr>
            <w:r>
              <w:rPr>
                <w:rFonts w:eastAsia="SimSun" w:hint="eastAsia"/>
                <w:sz w:val="21"/>
                <w:szCs w:val="21"/>
              </w:rPr>
              <w:t>SchFindByIdServlet</w:t>
            </w:r>
          </w:p>
        </w:tc>
        <w:tc>
          <w:tcPr>
            <w:tcW w:w="3021" w:type="dxa"/>
          </w:tcPr>
          <w:p w14:paraId="7A1B4459" w14:textId="64ADBA36" w:rsidR="003A2426" w:rsidRPr="003A2426" w:rsidRDefault="00D51D8E" w:rsidP="00477B8E">
            <w:pPr>
              <w:spacing w:line="440" w:lineRule="exact"/>
              <w:ind w:firstLineChars="100" w:firstLine="210"/>
              <w:jc w:val="left"/>
              <w:rPr>
                <w:rFonts w:eastAsia="SimSun"/>
                <w:sz w:val="21"/>
                <w:szCs w:val="21"/>
              </w:rPr>
            </w:pPr>
            <w:r>
              <w:rPr>
                <w:rFonts w:eastAsia="SimSun" w:hint="eastAsia"/>
                <w:sz w:val="21"/>
                <w:szCs w:val="21"/>
              </w:rPr>
              <w:t>根据</w:t>
            </w:r>
            <w:r>
              <w:rPr>
                <w:rFonts w:eastAsia="SimSun" w:hint="eastAsia"/>
                <w:sz w:val="21"/>
                <w:szCs w:val="21"/>
              </w:rPr>
              <w:t>id</w:t>
            </w:r>
            <w:r>
              <w:rPr>
                <w:rFonts w:eastAsia="SimSun" w:hint="eastAsia"/>
                <w:sz w:val="21"/>
                <w:szCs w:val="21"/>
              </w:rPr>
              <w:t>查询院校信息事件响应</w:t>
            </w:r>
          </w:p>
        </w:tc>
      </w:tr>
      <w:tr w:rsidR="003A2426" w14:paraId="5B6748B4" w14:textId="77777777" w:rsidTr="003A2426">
        <w:tc>
          <w:tcPr>
            <w:tcW w:w="3020" w:type="dxa"/>
          </w:tcPr>
          <w:p w14:paraId="1580E4A5" w14:textId="77777777" w:rsidR="003A2426" w:rsidRPr="003A2426" w:rsidRDefault="003A2426" w:rsidP="003A2426">
            <w:pPr>
              <w:spacing w:line="440" w:lineRule="exact"/>
              <w:jc w:val="center"/>
              <w:rPr>
                <w:rFonts w:eastAsia="SimSun"/>
                <w:sz w:val="21"/>
                <w:szCs w:val="21"/>
              </w:rPr>
            </w:pPr>
          </w:p>
        </w:tc>
        <w:tc>
          <w:tcPr>
            <w:tcW w:w="3020" w:type="dxa"/>
          </w:tcPr>
          <w:p w14:paraId="0CD04E16" w14:textId="6FABF151" w:rsidR="003A2426" w:rsidRPr="003A2426" w:rsidRDefault="00D51D8E" w:rsidP="003A2426">
            <w:pPr>
              <w:spacing w:line="440" w:lineRule="exact"/>
              <w:jc w:val="center"/>
              <w:rPr>
                <w:rFonts w:eastAsia="SimSun"/>
                <w:sz w:val="21"/>
                <w:szCs w:val="21"/>
              </w:rPr>
            </w:pPr>
            <w:r>
              <w:rPr>
                <w:rFonts w:eastAsia="SimSun" w:hint="eastAsia"/>
                <w:sz w:val="21"/>
                <w:szCs w:val="21"/>
              </w:rPr>
              <w:t>SchFindByNameServlet</w:t>
            </w:r>
          </w:p>
        </w:tc>
        <w:tc>
          <w:tcPr>
            <w:tcW w:w="3021" w:type="dxa"/>
          </w:tcPr>
          <w:p w14:paraId="2E5058B1" w14:textId="4C617938" w:rsidR="003A2426" w:rsidRPr="003A2426" w:rsidRDefault="00D51D8E" w:rsidP="00477B8E">
            <w:pPr>
              <w:spacing w:line="440" w:lineRule="exact"/>
              <w:ind w:firstLineChars="100" w:firstLine="210"/>
              <w:jc w:val="left"/>
              <w:rPr>
                <w:rFonts w:eastAsia="SimSun"/>
                <w:sz w:val="21"/>
                <w:szCs w:val="21"/>
              </w:rPr>
            </w:pPr>
            <w:r>
              <w:rPr>
                <w:rFonts w:eastAsia="SimSun" w:hint="eastAsia"/>
                <w:sz w:val="21"/>
                <w:szCs w:val="21"/>
              </w:rPr>
              <w:t>根据</w:t>
            </w:r>
            <w:r>
              <w:rPr>
                <w:rFonts w:eastAsia="SimSun" w:hint="eastAsia"/>
                <w:sz w:val="21"/>
                <w:szCs w:val="21"/>
              </w:rPr>
              <w:t>name</w:t>
            </w:r>
            <w:r>
              <w:rPr>
                <w:rFonts w:eastAsia="SimSun" w:hint="eastAsia"/>
                <w:sz w:val="21"/>
                <w:szCs w:val="21"/>
              </w:rPr>
              <w:t>查询院校信息事件响应</w:t>
            </w:r>
          </w:p>
        </w:tc>
      </w:tr>
      <w:tr w:rsidR="003A2426" w14:paraId="753C7213" w14:textId="77777777" w:rsidTr="003A2426">
        <w:tc>
          <w:tcPr>
            <w:tcW w:w="3020" w:type="dxa"/>
          </w:tcPr>
          <w:p w14:paraId="245D0965" w14:textId="77777777" w:rsidR="003A2426" w:rsidRPr="003A2426" w:rsidRDefault="003A2426" w:rsidP="003A2426">
            <w:pPr>
              <w:spacing w:line="440" w:lineRule="exact"/>
              <w:jc w:val="center"/>
              <w:rPr>
                <w:rFonts w:eastAsia="SimSun"/>
                <w:sz w:val="21"/>
                <w:szCs w:val="21"/>
              </w:rPr>
            </w:pPr>
          </w:p>
        </w:tc>
        <w:tc>
          <w:tcPr>
            <w:tcW w:w="3020" w:type="dxa"/>
          </w:tcPr>
          <w:p w14:paraId="203E1FAA" w14:textId="3255AC6F" w:rsidR="003A2426" w:rsidRPr="003A2426" w:rsidRDefault="00D51D8E" w:rsidP="003A2426">
            <w:pPr>
              <w:spacing w:line="440" w:lineRule="exact"/>
              <w:jc w:val="center"/>
              <w:rPr>
                <w:rFonts w:eastAsia="SimSun"/>
                <w:sz w:val="21"/>
                <w:szCs w:val="21"/>
              </w:rPr>
            </w:pPr>
            <w:r>
              <w:rPr>
                <w:rFonts w:eastAsia="SimSun" w:hint="eastAsia"/>
                <w:sz w:val="21"/>
                <w:szCs w:val="21"/>
              </w:rPr>
              <w:t>SchQueryAllServlet</w:t>
            </w:r>
          </w:p>
        </w:tc>
        <w:tc>
          <w:tcPr>
            <w:tcW w:w="3021" w:type="dxa"/>
          </w:tcPr>
          <w:p w14:paraId="0A518A89" w14:textId="68067BB3" w:rsidR="003A2426" w:rsidRPr="003A2426" w:rsidRDefault="00D51D8E" w:rsidP="00477B8E">
            <w:pPr>
              <w:spacing w:line="440" w:lineRule="exact"/>
              <w:ind w:firstLineChars="100" w:firstLine="210"/>
              <w:jc w:val="center"/>
              <w:rPr>
                <w:rFonts w:eastAsia="SimSun"/>
                <w:sz w:val="21"/>
                <w:szCs w:val="21"/>
              </w:rPr>
            </w:pPr>
            <w:r>
              <w:rPr>
                <w:rFonts w:eastAsia="SimSun" w:hint="eastAsia"/>
                <w:sz w:val="21"/>
                <w:szCs w:val="21"/>
              </w:rPr>
              <w:t>查询全部院校信息事件响应</w:t>
            </w:r>
          </w:p>
        </w:tc>
      </w:tr>
      <w:tr w:rsidR="003A2426" w14:paraId="022AA8B8" w14:textId="77777777" w:rsidTr="003A2426">
        <w:tc>
          <w:tcPr>
            <w:tcW w:w="3020" w:type="dxa"/>
          </w:tcPr>
          <w:p w14:paraId="2AF1279C" w14:textId="77777777" w:rsidR="003A2426" w:rsidRPr="003A2426" w:rsidRDefault="003A2426" w:rsidP="003A2426">
            <w:pPr>
              <w:spacing w:line="440" w:lineRule="exact"/>
              <w:jc w:val="center"/>
              <w:rPr>
                <w:rFonts w:eastAsia="SimSun"/>
                <w:sz w:val="21"/>
                <w:szCs w:val="21"/>
              </w:rPr>
            </w:pPr>
          </w:p>
        </w:tc>
        <w:tc>
          <w:tcPr>
            <w:tcW w:w="3020" w:type="dxa"/>
          </w:tcPr>
          <w:p w14:paraId="008943F2" w14:textId="1BC4E97B" w:rsidR="003A2426" w:rsidRPr="003A2426" w:rsidRDefault="00D51D8E" w:rsidP="003A2426">
            <w:pPr>
              <w:spacing w:line="440" w:lineRule="exact"/>
              <w:jc w:val="center"/>
              <w:rPr>
                <w:rFonts w:eastAsia="SimSun"/>
                <w:sz w:val="21"/>
                <w:szCs w:val="21"/>
              </w:rPr>
            </w:pPr>
            <w:r>
              <w:rPr>
                <w:rFonts w:eastAsia="SimSun" w:hint="eastAsia"/>
                <w:sz w:val="21"/>
                <w:szCs w:val="21"/>
              </w:rPr>
              <w:t>SchUpdateServlet</w:t>
            </w:r>
          </w:p>
        </w:tc>
        <w:tc>
          <w:tcPr>
            <w:tcW w:w="3021" w:type="dxa"/>
          </w:tcPr>
          <w:p w14:paraId="2D005E33" w14:textId="735735DA" w:rsidR="003A2426" w:rsidRPr="003A2426" w:rsidRDefault="00A404F5" w:rsidP="00477B8E">
            <w:pPr>
              <w:spacing w:line="440" w:lineRule="exact"/>
              <w:ind w:firstLineChars="100" w:firstLine="210"/>
              <w:jc w:val="center"/>
              <w:rPr>
                <w:rFonts w:eastAsia="SimSun"/>
                <w:sz w:val="21"/>
                <w:szCs w:val="21"/>
              </w:rPr>
            </w:pPr>
            <w:r>
              <w:rPr>
                <w:rFonts w:eastAsia="SimSun" w:hint="eastAsia"/>
                <w:sz w:val="21"/>
                <w:szCs w:val="21"/>
              </w:rPr>
              <w:t>修改院校信息事件响应</w:t>
            </w:r>
          </w:p>
        </w:tc>
      </w:tr>
      <w:tr w:rsidR="003A2426" w14:paraId="562A3C7A" w14:textId="77777777" w:rsidTr="003A2426">
        <w:tc>
          <w:tcPr>
            <w:tcW w:w="3020" w:type="dxa"/>
          </w:tcPr>
          <w:p w14:paraId="39973FD2" w14:textId="77777777" w:rsidR="003A2426" w:rsidRPr="003A2426" w:rsidRDefault="003A2426" w:rsidP="003A2426">
            <w:pPr>
              <w:spacing w:line="440" w:lineRule="exact"/>
              <w:jc w:val="center"/>
              <w:rPr>
                <w:rFonts w:eastAsia="SimSun"/>
                <w:sz w:val="21"/>
                <w:szCs w:val="21"/>
              </w:rPr>
            </w:pPr>
          </w:p>
        </w:tc>
        <w:tc>
          <w:tcPr>
            <w:tcW w:w="3020" w:type="dxa"/>
          </w:tcPr>
          <w:p w14:paraId="7A783A7C" w14:textId="77726CE8" w:rsidR="003A2426" w:rsidRPr="003A2426" w:rsidRDefault="00023E94" w:rsidP="003A2426">
            <w:pPr>
              <w:spacing w:line="440" w:lineRule="exact"/>
              <w:jc w:val="center"/>
              <w:rPr>
                <w:rFonts w:eastAsia="SimSun"/>
                <w:sz w:val="21"/>
                <w:szCs w:val="21"/>
              </w:rPr>
            </w:pPr>
            <w:r>
              <w:rPr>
                <w:rFonts w:eastAsia="SimSun" w:hint="eastAsia"/>
                <w:sz w:val="21"/>
                <w:szCs w:val="21"/>
              </w:rPr>
              <w:t>TypeAddServlet</w:t>
            </w:r>
          </w:p>
        </w:tc>
        <w:tc>
          <w:tcPr>
            <w:tcW w:w="3021" w:type="dxa"/>
          </w:tcPr>
          <w:p w14:paraId="7168A260" w14:textId="10D5F048" w:rsidR="003A2426" w:rsidRPr="003A2426" w:rsidRDefault="008E32A4" w:rsidP="00477B8E">
            <w:pPr>
              <w:spacing w:line="440" w:lineRule="exact"/>
              <w:ind w:firstLineChars="100" w:firstLine="210"/>
              <w:jc w:val="center"/>
              <w:rPr>
                <w:rFonts w:eastAsia="SimSun"/>
                <w:sz w:val="21"/>
                <w:szCs w:val="21"/>
              </w:rPr>
            </w:pPr>
            <w:r>
              <w:rPr>
                <w:rFonts w:eastAsia="SimSun" w:hint="eastAsia"/>
                <w:sz w:val="21"/>
                <w:szCs w:val="21"/>
              </w:rPr>
              <w:t>添加院校类型信息事件响应</w:t>
            </w:r>
          </w:p>
        </w:tc>
      </w:tr>
      <w:tr w:rsidR="003A2426" w14:paraId="5228CD47" w14:textId="77777777" w:rsidTr="003A2426">
        <w:tc>
          <w:tcPr>
            <w:tcW w:w="3020" w:type="dxa"/>
          </w:tcPr>
          <w:p w14:paraId="2D5EFB0C" w14:textId="77777777" w:rsidR="003A2426" w:rsidRPr="003A2426" w:rsidRDefault="003A2426" w:rsidP="003A2426">
            <w:pPr>
              <w:spacing w:line="440" w:lineRule="exact"/>
              <w:jc w:val="center"/>
              <w:rPr>
                <w:rFonts w:eastAsia="SimSun"/>
                <w:sz w:val="21"/>
                <w:szCs w:val="21"/>
              </w:rPr>
            </w:pPr>
          </w:p>
        </w:tc>
        <w:tc>
          <w:tcPr>
            <w:tcW w:w="3020" w:type="dxa"/>
          </w:tcPr>
          <w:p w14:paraId="2FD1D653" w14:textId="7BC8ED26" w:rsidR="003A2426" w:rsidRPr="003A2426" w:rsidRDefault="00023E94" w:rsidP="003A2426">
            <w:pPr>
              <w:spacing w:line="440" w:lineRule="exact"/>
              <w:jc w:val="center"/>
              <w:rPr>
                <w:rFonts w:eastAsia="SimSun"/>
                <w:sz w:val="21"/>
                <w:szCs w:val="21"/>
              </w:rPr>
            </w:pPr>
            <w:r>
              <w:rPr>
                <w:rFonts w:eastAsia="SimSun" w:hint="eastAsia"/>
                <w:sz w:val="21"/>
                <w:szCs w:val="21"/>
              </w:rPr>
              <w:t>TypeDeleteServlet</w:t>
            </w:r>
          </w:p>
        </w:tc>
        <w:tc>
          <w:tcPr>
            <w:tcW w:w="3021" w:type="dxa"/>
          </w:tcPr>
          <w:p w14:paraId="2017F543" w14:textId="43D8E147" w:rsidR="003A2426" w:rsidRPr="003A2426" w:rsidRDefault="008E32A4" w:rsidP="00477B8E">
            <w:pPr>
              <w:spacing w:line="440" w:lineRule="exact"/>
              <w:ind w:firstLineChars="100" w:firstLine="210"/>
              <w:jc w:val="center"/>
              <w:rPr>
                <w:rFonts w:eastAsia="SimSun"/>
                <w:sz w:val="21"/>
                <w:szCs w:val="21"/>
              </w:rPr>
            </w:pPr>
            <w:r>
              <w:rPr>
                <w:rFonts w:eastAsia="SimSun" w:hint="eastAsia"/>
                <w:sz w:val="21"/>
                <w:szCs w:val="21"/>
              </w:rPr>
              <w:t>删除院校类型信息事件响应</w:t>
            </w:r>
          </w:p>
        </w:tc>
      </w:tr>
      <w:tr w:rsidR="003A2426" w14:paraId="7240A38A" w14:textId="77777777" w:rsidTr="003A2426">
        <w:tc>
          <w:tcPr>
            <w:tcW w:w="3020" w:type="dxa"/>
          </w:tcPr>
          <w:p w14:paraId="0257F0A4" w14:textId="77777777" w:rsidR="003A2426" w:rsidRPr="003A2426" w:rsidRDefault="003A2426" w:rsidP="003A2426">
            <w:pPr>
              <w:spacing w:line="440" w:lineRule="exact"/>
              <w:jc w:val="center"/>
              <w:rPr>
                <w:rFonts w:eastAsia="SimSun"/>
                <w:sz w:val="21"/>
                <w:szCs w:val="21"/>
              </w:rPr>
            </w:pPr>
          </w:p>
        </w:tc>
        <w:tc>
          <w:tcPr>
            <w:tcW w:w="3020" w:type="dxa"/>
          </w:tcPr>
          <w:p w14:paraId="02B780E0" w14:textId="663EC828" w:rsidR="003A2426" w:rsidRPr="003A2426" w:rsidRDefault="00023E94" w:rsidP="003A2426">
            <w:pPr>
              <w:spacing w:line="440" w:lineRule="exact"/>
              <w:jc w:val="center"/>
              <w:rPr>
                <w:rFonts w:eastAsia="SimSun"/>
                <w:sz w:val="21"/>
                <w:szCs w:val="21"/>
              </w:rPr>
            </w:pPr>
            <w:r>
              <w:rPr>
                <w:rFonts w:eastAsia="SimSun" w:hint="eastAsia"/>
                <w:sz w:val="21"/>
                <w:szCs w:val="21"/>
              </w:rPr>
              <w:t>TypeFindByIdServlet</w:t>
            </w:r>
          </w:p>
        </w:tc>
        <w:tc>
          <w:tcPr>
            <w:tcW w:w="3021" w:type="dxa"/>
          </w:tcPr>
          <w:p w14:paraId="54D7B4D1" w14:textId="761EEA9C" w:rsidR="003A2426" w:rsidRPr="003A2426" w:rsidRDefault="008E32A4" w:rsidP="00477B8E">
            <w:pPr>
              <w:spacing w:line="440" w:lineRule="exact"/>
              <w:ind w:firstLineChars="100" w:firstLine="210"/>
              <w:jc w:val="left"/>
              <w:rPr>
                <w:rFonts w:eastAsia="SimSun"/>
                <w:sz w:val="21"/>
                <w:szCs w:val="21"/>
              </w:rPr>
            </w:pPr>
            <w:r>
              <w:rPr>
                <w:rFonts w:eastAsia="SimSun" w:hint="eastAsia"/>
                <w:sz w:val="21"/>
                <w:szCs w:val="21"/>
              </w:rPr>
              <w:t>根据</w:t>
            </w:r>
            <w:r>
              <w:rPr>
                <w:rFonts w:eastAsia="SimSun" w:hint="eastAsia"/>
                <w:sz w:val="21"/>
                <w:szCs w:val="21"/>
              </w:rPr>
              <w:t>id</w:t>
            </w:r>
            <w:r>
              <w:rPr>
                <w:rFonts w:eastAsia="SimSun" w:hint="eastAsia"/>
                <w:sz w:val="21"/>
                <w:szCs w:val="21"/>
              </w:rPr>
              <w:t>查询院校类型信息事件响应</w:t>
            </w:r>
          </w:p>
        </w:tc>
      </w:tr>
      <w:tr w:rsidR="003A2426" w14:paraId="083746C9" w14:textId="77777777" w:rsidTr="003A2426">
        <w:tc>
          <w:tcPr>
            <w:tcW w:w="3020" w:type="dxa"/>
          </w:tcPr>
          <w:p w14:paraId="34CED3BA" w14:textId="77777777" w:rsidR="003A2426" w:rsidRPr="003A2426" w:rsidRDefault="003A2426" w:rsidP="003A2426">
            <w:pPr>
              <w:spacing w:line="440" w:lineRule="exact"/>
              <w:jc w:val="center"/>
              <w:rPr>
                <w:rFonts w:eastAsia="SimSun"/>
                <w:sz w:val="21"/>
                <w:szCs w:val="21"/>
              </w:rPr>
            </w:pPr>
          </w:p>
        </w:tc>
        <w:tc>
          <w:tcPr>
            <w:tcW w:w="3020" w:type="dxa"/>
          </w:tcPr>
          <w:p w14:paraId="7D9D644D" w14:textId="1191A264" w:rsidR="003A2426" w:rsidRPr="003A2426" w:rsidRDefault="00023E94" w:rsidP="003A2426">
            <w:pPr>
              <w:spacing w:line="440" w:lineRule="exact"/>
              <w:jc w:val="center"/>
              <w:rPr>
                <w:rFonts w:eastAsia="SimSun"/>
                <w:sz w:val="21"/>
                <w:szCs w:val="21"/>
              </w:rPr>
            </w:pPr>
            <w:r>
              <w:rPr>
                <w:rFonts w:eastAsia="SimSun" w:hint="eastAsia"/>
                <w:sz w:val="21"/>
                <w:szCs w:val="21"/>
              </w:rPr>
              <w:t>TypeFindByNameServlet</w:t>
            </w:r>
          </w:p>
        </w:tc>
        <w:tc>
          <w:tcPr>
            <w:tcW w:w="3021" w:type="dxa"/>
          </w:tcPr>
          <w:p w14:paraId="1A1DE718" w14:textId="78A66BDE" w:rsidR="003A2426" w:rsidRPr="003A2426" w:rsidRDefault="008E32A4" w:rsidP="00477B8E">
            <w:pPr>
              <w:spacing w:line="440" w:lineRule="exact"/>
              <w:ind w:firstLineChars="100" w:firstLine="210"/>
              <w:jc w:val="left"/>
              <w:rPr>
                <w:rFonts w:eastAsia="SimSun"/>
                <w:sz w:val="21"/>
                <w:szCs w:val="21"/>
              </w:rPr>
            </w:pPr>
            <w:r>
              <w:rPr>
                <w:rFonts w:eastAsia="SimSun" w:hint="eastAsia"/>
                <w:sz w:val="21"/>
                <w:szCs w:val="21"/>
              </w:rPr>
              <w:t>根据</w:t>
            </w:r>
            <w:r>
              <w:rPr>
                <w:rFonts w:eastAsia="SimSun" w:hint="eastAsia"/>
                <w:sz w:val="21"/>
                <w:szCs w:val="21"/>
              </w:rPr>
              <w:t>name</w:t>
            </w:r>
            <w:r>
              <w:rPr>
                <w:rFonts w:eastAsia="SimSun" w:hint="eastAsia"/>
                <w:sz w:val="21"/>
                <w:szCs w:val="21"/>
              </w:rPr>
              <w:t>查询院校类型信息事件响应</w:t>
            </w:r>
          </w:p>
        </w:tc>
      </w:tr>
      <w:tr w:rsidR="003A2426" w14:paraId="1E8C7946" w14:textId="77777777" w:rsidTr="003A2426">
        <w:tc>
          <w:tcPr>
            <w:tcW w:w="3020" w:type="dxa"/>
          </w:tcPr>
          <w:p w14:paraId="4BA32FF0" w14:textId="77777777" w:rsidR="003A2426" w:rsidRPr="003A2426" w:rsidRDefault="003A2426" w:rsidP="003A2426">
            <w:pPr>
              <w:spacing w:line="440" w:lineRule="exact"/>
              <w:jc w:val="center"/>
              <w:rPr>
                <w:rFonts w:eastAsia="SimSun"/>
                <w:sz w:val="21"/>
                <w:szCs w:val="21"/>
              </w:rPr>
            </w:pPr>
          </w:p>
        </w:tc>
        <w:tc>
          <w:tcPr>
            <w:tcW w:w="3020" w:type="dxa"/>
          </w:tcPr>
          <w:p w14:paraId="4E72D664" w14:textId="1B0F9379" w:rsidR="003A2426" w:rsidRPr="003A2426" w:rsidRDefault="00023E94" w:rsidP="003A2426">
            <w:pPr>
              <w:spacing w:line="440" w:lineRule="exact"/>
              <w:jc w:val="center"/>
              <w:rPr>
                <w:rFonts w:eastAsia="SimSun"/>
                <w:sz w:val="21"/>
                <w:szCs w:val="21"/>
              </w:rPr>
            </w:pPr>
            <w:r>
              <w:rPr>
                <w:rFonts w:eastAsia="SimSun" w:hint="eastAsia"/>
                <w:sz w:val="21"/>
                <w:szCs w:val="21"/>
              </w:rPr>
              <w:t>TypeQueryAllServlet</w:t>
            </w:r>
          </w:p>
        </w:tc>
        <w:tc>
          <w:tcPr>
            <w:tcW w:w="3021" w:type="dxa"/>
          </w:tcPr>
          <w:p w14:paraId="269789C1" w14:textId="1341C448" w:rsidR="003A2426" w:rsidRPr="003A2426" w:rsidRDefault="008E32A4" w:rsidP="00477B8E">
            <w:pPr>
              <w:spacing w:line="440" w:lineRule="exact"/>
              <w:ind w:firstLineChars="100" w:firstLine="210"/>
              <w:jc w:val="left"/>
              <w:rPr>
                <w:rFonts w:eastAsia="SimSun"/>
                <w:sz w:val="21"/>
                <w:szCs w:val="21"/>
              </w:rPr>
            </w:pPr>
            <w:r>
              <w:rPr>
                <w:rFonts w:eastAsia="SimSun" w:hint="eastAsia"/>
                <w:sz w:val="21"/>
                <w:szCs w:val="21"/>
              </w:rPr>
              <w:t>查询全部院校类型信息事件响应</w:t>
            </w:r>
          </w:p>
        </w:tc>
      </w:tr>
      <w:tr w:rsidR="003A2426" w14:paraId="393360D2" w14:textId="77777777" w:rsidTr="003A2426">
        <w:tc>
          <w:tcPr>
            <w:tcW w:w="3020" w:type="dxa"/>
          </w:tcPr>
          <w:p w14:paraId="0E1522D6" w14:textId="77777777" w:rsidR="003A2426" w:rsidRPr="003A2426" w:rsidRDefault="003A2426" w:rsidP="003A2426">
            <w:pPr>
              <w:spacing w:line="440" w:lineRule="exact"/>
              <w:jc w:val="center"/>
              <w:rPr>
                <w:rFonts w:eastAsia="SimSun"/>
                <w:sz w:val="21"/>
                <w:szCs w:val="21"/>
              </w:rPr>
            </w:pPr>
          </w:p>
        </w:tc>
        <w:tc>
          <w:tcPr>
            <w:tcW w:w="3020" w:type="dxa"/>
          </w:tcPr>
          <w:p w14:paraId="5BE62C41" w14:textId="3F9944D3" w:rsidR="003A2426" w:rsidRPr="003A2426" w:rsidRDefault="00023E94" w:rsidP="003A2426">
            <w:pPr>
              <w:spacing w:line="440" w:lineRule="exact"/>
              <w:jc w:val="center"/>
              <w:rPr>
                <w:rFonts w:eastAsia="SimSun"/>
                <w:sz w:val="21"/>
                <w:szCs w:val="21"/>
              </w:rPr>
            </w:pPr>
            <w:r>
              <w:rPr>
                <w:rFonts w:eastAsia="SimSun" w:hint="eastAsia"/>
                <w:sz w:val="21"/>
                <w:szCs w:val="21"/>
              </w:rPr>
              <w:t>TypeUpdateServlet</w:t>
            </w:r>
          </w:p>
        </w:tc>
        <w:tc>
          <w:tcPr>
            <w:tcW w:w="3021" w:type="dxa"/>
          </w:tcPr>
          <w:p w14:paraId="283CA284" w14:textId="215C1C25" w:rsidR="003A2426" w:rsidRPr="003A2426" w:rsidRDefault="008E32A4" w:rsidP="00477B8E">
            <w:pPr>
              <w:spacing w:line="440" w:lineRule="exact"/>
              <w:ind w:firstLineChars="100" w:firstLine="210"/>
              <w:jc w:val="center"/>
              <w:rPr>
                <w:rFonts w:eastAsia="SimSun"/>
                <w:sz w:val="21"/>
                <w:szCs w:val="21"/>
              </w:rPr>
            </w:pPr>
            <w:r>
              <w:rPr>
                <w:rFonts w:eastAsia="SimSun" w:hint="eastAsia"/>
                <w:sz w:val="21"/>
                <w:szCs w:val="21"/>
              </w:rPr>
              <w:t>修改院校类型信息事件响应</w:t>
            </w:r>
          </w:p>
        </w:tc>
      </w:tr>
      <w:tr w:rsidR="003A2426" w14:paraId="1EDC4697" w14:textId="77777777" w:rsidTr="003A2426">
        <w:tc>
          <w:tcPr>
            <w:tcW w:w="3020" w:type="dxa"/>
          </w:tcPr>
          <w:p w14:paraId="03161AFB" w14:textId="77777777" w:rsidR="003A2426" w:rsidRPr="003A2426" w:rsidRDefault="003A2426" w:rsidP="003A2426">
            <w:pPr>
              <w:spacing w:line="440" w:lineRule="exact"/>
              <w:jc w:val="center"/>
              <w:rPr>
                <w:rFonts w:eastAsia="SimSun"/>
                <w:sz w:val="21"/>
                <w:szCs w:val="21"/>
              </w:rPr>
            </w:pPr>
          </w:p>
        </w:tc>
        <w:tc>
          <w:tcPr>
            <w:tcW w:w="3020" w:type="dxa"/>
          </w:tcPr>
          <w:p w14:paraId="0215B5A0" w14:textId="65B07747" w:rsidR="003A2426" w:rsidRPr="003A2426" w:rsidRDefault="008E32A4" w:rsidP="003A2426">
            <w:pPr>
              <w:spacing w:line="440" w:lineRule="exact"/>
              <w:jc w:val="center"/>
              <w:rPr>
                <w:rFonts w:eastAsia="SimSun"/>
                <w:sz w:val="21"/>
                <w:szCs w:val="21"/>
              </w:rPr>
            </w:pPr>
            <w:r>
              <w:rPr>
                <w:rFonts w:eastAsia="SimSun" w:hint="eastAsia"/>
                <w:sz w:val="21"/>
                <w:szCs w:val="21"/>
              </w:rPr>
              <w:t>UserAddServlet</w:t>
            </w:r>
          </w:p>
        </w:tc>
        <w:tc>
          <w:tcPr>
            <w:tcW w:w="3021" w:type="dxa"/>
          </w:tcPr>
          <w:p w14:paraId="15E57593" w14:textId="57359566" w:rsidR="003A2426" w:rsidRPr="003A2426" w:rsidRDefault="008E32A4" w:rsidP="00477B8E">
            <w:pPr>
              <w:spacing w:line="440" w:lineRule="exact"/>
              <w:ind w:firstLineChars="100" w:firstLine="210"/>
              <w:jc w:val="center"/>
              <w:rPr>
                <w:rFonts w:eastAsia="SimSun"/>
                <w:sz w:val="21"/>
                <w:szCs w:val="21"/>
              </w:rPr>
            </w:pPr>
            <w:r>
              <w:rPr>
                <w:rFonts w:eastAsia="SimSun" w:hint="eastAsia"/>
                <w:sz w:val="21"/>
                <w:szCs w:val="21"/>
              </w:rPr>
              <w:t>添加用户信息事件响应</w:t>
            </w:r>
          </w:p>
        </w:tc>
      </w:tr>
      <w:tr w:rsidR="003A2426" w14:paraId="42EA233C" w14:textId="77777777" w:rsidTr="003A2426">
        <w:tc>
          <w:tcPr>
            <w:tcW w:w="3020" w:type="dxa"/>
          </w:tcPr>
          <w:p w14:paraId="038CD7EF" w14:textId="77777777" w:rsidR="003A2426" w:rsidRPr="003A2426" w:rsidRDefault="003A2426" w:rsidP="003A2426">
            <w:pPr>
              <w:spacing w:line="440" w:lineRule="exact"/>
              <w:jc w:val="center"/>
              <w:rPr>
                <w:rFonts w:eastAsia="SimSun"/>
                <w:sz w:val="21"/>
                <w:szCs w:val="21"/>
              </w:rPr>
            </w:pPr>
          </w:p>
        </w:tc>
        <w:tc>
          <w:tcPr>
            <w:tcW w:w="3020" w:type="dxa"/>
          </w:tcPr>
          <w:p w14:paraId="4D449B41" w14:textId="3DDCD5B4" w:rsidR="003A2426" w:rsidRPr="003A2426" w:rsidRDefault="008E32A4" w:rsidP="003A2426">
            <w:pPr>
              <w:spacing w:line="440" w:lineRule="exact"/>
              <w:jc w:val="center"/>
              <w:rPr>
                <w:rFonts w:eastAsia="SimSun"/>
                <w:sz w:val="21"/>
                <w:szCs w:val="21"/>
              </w:rPr>
            </w:pPr>
            <w:r>
              <w:rPr>
                <w:rFonts w:eastAsia="SimSun" w:hint="eastAsia"/>
                <w:sz w:val="21"/>
                <w:szCs w:val="21"/>
              </w:rPr>
              <w:t>UsersDeleteServlet</w:t>
            </w:r>
          </w:p>
        </w:tc>
        <w:tc>
          <w:tcPr>
            <w:tcW w:w="3021" w:type="dxa"/>
          </w:tcPr>
          <w:p w14:paraId="5C04E5A0" w14:textId="5CE6117F" w:rsidR="003A2426" w:rsidRPr="003A2426" w:rsidRDefault="008E32A4" w:rsidP="00477B8E">
            <w:pPr>
              <w:spacing w:line="440" w:lineRule="exact"/>
              <w:ind w:firstLineChars="100" w:firstLine="210"/>
              <w:jc w:val="center"/>
              <w:rPr>
                <w:rFonts w:eastAsia="SimSun"/>
                <w:sz w:val="21"/>
                <w:szCs w:val="21"/>
              </w:rPr>
            </w:pPr>
            <w:r>
              <w:rPr>
                <w:rFonts w:eastAsia="SimSun" w:hint="eastAsia"/>
                <w:sz w:val="21"/>
                <w:szCs w:val="21"/>
              </w:rPr>
              <w:t>删除用户信息事件响应</w:t>
            </w:r>
          </w:p>
        </w:tc>
      </w:tr>
      <w:tr w:rsidR="003A2426" w14:paraId="21959E6D" w14:textId="77777777" w:rsidTr="003A2426">
        <w:tc>
          <w:tcPr>
            <w:tcW w:w="3020" w:type="dxa"/>
          </w:tcPr>
          <w:p w14:paraId="2B569528" w14:textId="77777777" w:rsidR="003A2426" w:rsidRPr="003A2426" w:rsidRDefault="003A2426" w:rsidP="003A2426">
            <w:pPr>
              <w:spacing w:line="440" w:lineRule="exact"/>
              <w:jc w:val="center"/>
              <w:rPr>
                <w:rFonts w:eastAsia="SimSun"/>
                <w:sz w:val="21"/>
                <w:szCs w:val="21"/>
              </w:rPr>
            </w:pPr>
          </w:p>
        </w:tc>
        <w:tc>
          <w:tcPr>
            <w:tcW w:w="3020" w:type="dxa"/>
          </w:tcPr>
          <w:p w14:paraId="33A4E9A3" w14:textId="5BFF3E58" w:rsidR="003A2426" w:rsidRPr="003A2426" w:rsidRDefault="008E32A4" w:rsidP="003A2426">
            <w:pPr>
              <w:spacing w:line="440" w:lineRule="exact"/>
              <w:jc w:val="center"/>
              <w:rPr>
                <w:rFonts w:eastAsia="SimSun"/>
                <w:sz w:val="21"/>
                <w:szCs w:val="21"/>
              </w:rPr>
            </w:pPr>
            <w:r>
              <w:rPr>
                <w:rFonts w:eastAsia="SimSun" w:hint="eastAsia"/>
                <w:sz w:val="21"/>
                <w:szCs w:val="21"/>
              </w:rPr>
              <w:t>UsersFindByIdServlet</w:t>
            </w:r>
          </w:p>
        </w:tc>
        <w:tc>
          <w:tcPr>
            <w:tcW w:w="3021" w:type="dxa"/>
          </w:tcPr>
          <w:p w14:paraId="58A3DE57" w14:textId="24704EA6" w:rsidR="003A2426" w:rsidRPr="003A2426" w:rsidRDefault="008E32A4" w:rsidP="00477B8E">
            <w:pPr>
              <w:spacing w:line="440" w:lineRule="exact"/>
              <w:ind w:firstLineChars="100" w:firstLine="210"/>
              <w:jc w:val="center"/>
              <w:rPr>
                <w:rFonts w:eastAsia="SimSun"/>
                <w:sz w:val="21"/>
                <w:szCs w:val="21"/>
              </w:rPr>
            </w:pPr>
            <w:r>
              <w:rPr>
                <w:rFonts w:eastAsia="SimSun" w:hint="eastAsia"/>
                <w:sz w:val="21"/>
                <w:szCs w:val="21"/>
              </w:rPr>
              <w:t>用</w:t>
            </w:r>
            <w:r>
              <w:rPr>
                <w:rFonts w:eastAsia="SimSun" w:hint="eastAsia"/>
                <w:sz w:val="21"/>
                <w:szCs w:val="21"/>
              </w:rPr>
              <w:t>id</w:t>
            </w:r>
            <w:r>
              <w:rPr>
                <w:rFonts w:eastAsia="SimSun" w:hint="eastAsia"/>
                <w:sz w:val="21"/>
                <w:szCs w:val="21"/>
              </w:rPr>
              <w:t>查询用户信息事件响应</w:t>
            </w:r>
          </w:p>
        </w:tc>
      </w:tr>
      <w:tr w:rsidR="003A2426" w14:paraId="46F26F3C" w14:textId="77777777" w:rsidTr="003A2426">
        <w:tc>
          <w:tcPr>
            <w:tcW w:w="3020" w:type="dxa"/>
          </w:tcPr>
          <w:p w14:paraId="3458F700" w14:textId="77777777" w:rsidR="003A2426" w:rsidRPr="003A2426" w:rsidRDefault="003A2426" w:rsidP="003A2426">
            <w:pPr>
              <w:spacing w:line="440" w:lineRule="exact"/>
              <w:jc w:val="center"/>
              <w:rPr>
                <w:rFonts w:eastAsia="SimSun"/>
                <w:sz w:val="21"/>
                <w:szCs w:val="21"/>
              </w:rPr>
            </w:pPr>
          </w:p>
        </w:tc>
        <w:tc>
          <w:tcPr>
            <w:tcW w:w="3020" w:type="dxa"/>
          </w:tcPr>
          <w:p w14:paraId="54087D29" w14:textId="40EAF570" w:rsidR="003A2426" w:rsidRPr="003A2426" w:rsidRDefault="008E32A4" w:rsidP="003A2426">
            <w:pPr>
              <w:spacing w:line="440" w:lineRule="exact"/>
              <w:jc w:val="center"/>
              <w:rPr>
                <w:rFonts w:eastAsia="SimSun"/>
                <w:sz w:val="21"/>
                <w:szCs w:val="21"/>
              </w:rPr>
            </w:pPr>
            <w:r>
              <w:rPr>
                <w:rFonts w:eastAsia="SimSun" w:hint="eastAsia"/>
                <w:sz w:val="21"/>
                <w:szCs w:val="21"/>
              </w:rPr>
              <w:t>UsersQueryAllServlet</w:t>
            </w:r>
          </w:p>
        </w:tc>
        <w:tc>
          <w:tcPr>
            <w:tcW w:w="3021" w:type="dxa"/>
          </w:tcPr>
          <w:p w14:paraId="64B676A4" w14:textId="708E2DD2" w:rsidR="003A2426" w:rsidRPr="003A2426" w:rsidRDefault="008E32A4" w:rsidP="00477B8E">
            <w:pPr>
              <w:spacing w:line="440" w:lineRule="exact"/>
              <w:ind w:firstLineChars="100" w:firstLine="210"/>
              <w:jc w:val="center"/>
              <w:rPr>
                <w:rFonts w:eastAsia="SimSun"/>
                <w:sz w:val="21"/>
                <w:szCs w:val="21"/>
              </w:rPr>
            </w:pPr>
            <w:r>
              <w:rPr>
                <w:rFonts w:eastAsia="SimSun" w:hint="eastAsia"/>
                <w:sz w:val="21"/>
                <w:szCs w:val="21"/>
              </w:rPr>
              <w:t>查询全部用户信息事件响应</w:t>
            </w:r>
          </w:p>
        </w:tc>
      </w:tr>
      <w:tr w:rsidR="003A2426" w14:paraId="754BBC82" w14:textId="77777777" w:rsidTr="003A2426">
        <w:tc>
          <w:tcPr>
            <w:tcW w:w="3020" w:type="dxa"/>
          </w:tcPr>
          <w:p w14:paraId="53111959" w14:textId="77777777" w:rsidR="003A2426" w:rsidRPr="003A2426" w:rsidRDefault="003A2426" w:rsidP="003A2426">
            <w:pPr>
              <w:spacing w:line="440" w:lineRule="exact"/>
              <w:jc w:val="center"/>
              <w:rPr>
                <w:rFonts w:eastAsia="SimSun"/>
                <w:sz w:val="21"/>
                <w:szCs w:val="21"/>
              </w:rPr>
            </w:pPr>
          </w:p>
        </w:tc>
        <w:tc>
          <w:tcPr>
            <w:tcW w:w="3020" w:type="dxa"/>
          </w:tcPr>
          <w:p w14:paraId="52063FA0" w14:textId="10D6A421" w:rsidR="003A2426" w:rsidRPr="003A2426" w:rsidRDefault="008E32A4" w:rsidP="003A2426">
            <w:pPr>
              <w:spacing w:line="440" w:lineRule="exact"/>
              <w:jc w:val="center"/>
              <w:rPr>
                <w:rFonts w:eastAsia="SimSun"/>
                <w:sz w:val="21"/>
                <w:szCs w:val="21"/>
              </w:rPr>
            </w:pPr>
            <w:r>
              <w:rPr>
                <w:rFonts w:eastAsia="SimSun" w:hint="eastAsia"/>
                <w:sz w:val="21"/>
                <w:szCs w:val="21"/>
              </w:rPr>
              <w:t>UsersUpdateServlet</w:t>
            </w:r>
          </w:p>
        </w:tc>
        <w:tc>
          <w:tcPr>
            <w:tcW w:w="3021" w:type="dxa"/>
          </w:tcPr>
          <w:p w14:paraId="54C3C43A" w14:textId="64DB5EDC" w:rsidR="003A2426" w:rsidRPr="003A2426" w:rsidRDefault="008E32A4" w:rsidP="00477B8E">
            <w:pPr>
              <w:spacing w:line="440" w:lineRule="exact"/>
              <w:ind w:firstLineChars="100" w:firstLine="210"/>
              <w:jc w:val="center"/>
              <w:rPr>
                <w:rFonts w:eastAsia="SimSun"/>
                <w:sz w:val="21"/>
                <w:szCs w:val="21"/>
              </w:rPr>
            </w:pPr>
            <w:r>
              <w:rPr>
                <w:rFonts w:eastAsia="SimSun" w:hint="eastAsia"/>
                <w:sz w:val="21"/>
                <w:szCs w:val="21"/>
              </w:rPr>
              <w:t>修改用户信息事件响应</w:t>
            </w:r>
          </w:p>
        </w:tc>
      </w:tr>
    </w:tbl>
    <w:p w14:paraId="24285D82" w14:textId="7798CED1" w:rsidR="003A2426" w:rsidRDefault="006548ED" w:rsidP="006548ED">
      <w:pPr>
        <w:spacing w:line="440" w:lineRule="exact"/>
        <w:ind w:firstLineChars="200" w:firstLine="480"/>
        <w:jc w:val="left"/>
        <w:rPr>
          <w:rFonts w:eastAsia="SimSun"/>
        </w:rPr>
      </w:pPr>
      <w:r>
        <w:rPr>
          <w:rFonts w:eastAsia="SimSun"/>
        </w:rPr>
        <w:lastRenderedPageBreak/>
        <w:t>c</w:t>
      </w:r>
      <w:r w:rsidR="00921714" w:rsidRPr="006548ED">
        <w:rPr>
          <w:rFonts w:eastAsia="SimSun" w:hint="eastAsia"/>
        </w:rPr>
        <w:t>omh.schsource.vo</w:t>
      </w:r>
      <w:r w:rsidR="00921714" w:rsidRPr="006548ED">
        <w:rPr>
          <w:rFonts w:eastAsia="SimSun" w:hint="eastAsia"/>
        </w:rPr>
        <w:t>包中</w:t>
      </w:r>
      <w:r w:rsidRPr="006548ED">
        <w:rPr>
          <w:rFonts w:eastAsia="SimSun" w:hint="eastAsia"/>
        </w:rPr>
        <w:t>封装</w:t>
      </w:r>
      <w:r w:rsidR="00921714" w:rsidRPr="006548ED">
        <w:rPr>
          <w:rFonts w:eastAsia="SimSun" w:hint="eastAsia"/>
        </w:rPr>
        <w:t>了所有</w:t>
      </w:r>
      <w:r w:rsidRPr="006548ED">
        <w:rPr>
          <w:rFonts w:eastAsia="SimSun" w:hint="eastAsia"/>
        </w:rPr>
        <w:t>基本数据的和其数据类型</w:t>
      </w:r>
      <w:r>
        <w:rPr>
          <w:rFonts w:eastAsia="SimSun" w:hint="eastAsia"/>
        </w:rPr>
        <w:t>，防止有人在外部修改数据，保证程序的安全性。</w:t>
      </w:r>
      <w:r>
        <w:rPr>
          <w:rFonts w:eastAsia="SimSun"/>
        </w:rPr>
        <w:t>c</w:t>
      </w:r>
      <w:r>
        <w:rPr>
          <w:rFonts w:eastAsia="SimSun" w:hint="eastAsia"/>
        </w:rPr>
        <w:t>omh.schsource.vo</w:t>
      </w:r>
      <w:r>
        <w:rPr>
          <w:rFonts w:eastAsia="SimSun" w:hint="eastAsia"/>
        </w:rPr>
        <w:t>包包含文件介绍</w:t>
      </w:r>
      <w:r>
        <w:rPr>
          <w:rFonts w:hint="eastAsia"/>
        </w:rPr>
        <w:t>如表</w:t>
      </w:r>
      <w:r>
        <w:rPr>
          <w:rFonts w:hint="eastAsia"/>
        </w:rPr>
        <w:t>2.6</w:t>
      </w:r>
      <w:r>
        <w:rPr>
          <w:rFonts w:hint="eastAsia"/>
        </w:rPr>
        <w:t>所示</w:t>
      </w:r>
      <w:r>
        <w:rPr>
          <w:rFonts w:eastAsia="SimSun" w:hint="eastAsia"/>
        </w:rPr>
        <w:t>。</w:t>
      </w:r>
    </w:p>
    <w:p w14:paraId="56038B81" w14:textId="2B8D7040" w:rsidR="00477B8E" w:rsidRPr="00477B8E" w:rsidRDefault="00477B8E" w:rsidP="00477B8E">
      <w:pPr>
        <w:spacing w:line="440" w:lineRule="exact"/>
        <w:ind w:firstLineChars="200" w:firstLine="420"/>
        <w:jc w:val="center"/>
        <w:rPr>
          <w:rFonts w:eastAsia="SimHei"/>
          <w:sz w:val="21"/>
          <w:szCs w:val="21"/>
        </w:rPr>
      </w:pPr>
      <w:r w:rsidRPr="00477B8E">
        <w:rPr>
          <w:rFonts w:eastAsia="SimHei"/>
          <w:sz w:val="21"/>
          <w:szCs w:val="21"/>
        </w:rPr>
        <w:t>表</w:t>
      </w:r>
      <w:r w:rsidRPr="00477B8E">
        <w:rPr>
          <w:rFonts w:eastAsia="SimHei"/>
          <w:sz w:val="21"/>
          <w:szCs w:val="21"/>
        </w:rPr>
        <w:t>2.6 comh.schsource.vo</w:t>
      </w:r>
      <w:r w:rsidRPr="00477B8E">
        <w:rPr>
          <w:rFonts w:eastAsia="SimHei"/>
          <w:sz w:val="21"/>
          <w:szCs w:val="21"/>
        </w:rPr>
        <w:t>包文件介绍</w:t>
      </w:r>
    </w:p>
    <w:tbl>
      <w:tblPr>
        <w:tblStyle w:val="af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1"/>
      </w:tblGrid>
      <w:tr w:rsidR="006548ED" w14:paraId="26C77FAD" w14:textId="77777777" w:rsidTr="006548ED">
        <w:tc>
          <w:tcPr>
            <w:tcW w:w="3020" w:type="dxa"/>
            <w:tcBorders>
              <w:top w:val="single" w:sz="8" w:space="0" w:color="000000"/>
              <w:bottom w:val="single" w:sz="6" w:space="0" w:color="000000"/>
            </w:tcBorders>
          </w:tcPr>
          <w:p w14:paraId="4D699E03" w14:textId="10A3B11F" w:rsidR="006548ED" w:rsidRPr="00842E5A" w:rsidRDefault="006548ED" w:rsidP="006548ED">
            <w:pPr>
              <w:spacing w:line="440" w:lineRule="exact"/>
              <w:jc w:val="center"/>
              <w:rPr>
                <w:rFonts w:eastAsia="SimSun"/>
                <w:sz w:val="21"/>
                <w:szCs w:val="21"/>
              </w:rPr>
            </w:pPr>
            <w:r w:rsidRPr="00842E5A">
              <w:rPr>
                <w:rFonts w:eastAsia="SimSun" w:hint="eastAsia"/>
                <w:sz w:val="21"/>
                <w:szCs w:val="21"/>
              </w:rPr>
              <w:t>包名</w:t>
            </w:r>
          </w:p>
        </w:tc>
        <w:tc>
          <w:tcPr>
            <w:tcW w:w="3020" w:type="dxa"/>
            <w:tcBorders>
              <w:top w:val="single" w:sz="8" w:space="0" w:color="000000"/>
              <w:bottom w:val="single" w:sz="6" w:space="0" w:color="000000"/>
            </w:tcBorders>
          </w:tcPr>
          <w:p w14:paraId="67DFC788" w14:textId="72CEBCE3" w:rsidR="006548ED" w:rsidRPr="00842E5A" w:rsidRDefault="006548ED" w:rsidP="006548ED">
            <w:pPr>
              <w:spacing w:line="440" w:lineRule="exact"/>
              <w:jc w:val="center"/>
              <w:rPr>
                <w:rFonts w:eastAsia="SimSun"/>
                <w:sz w:val="21"/>
                <w:szCs w:val="21"/>
              </w:rPr>
            </w:pPr>
            <w:r w:rsidRPr="00842E5A">
              <w:rPr>
                <w:rFonts w:eastAsia="SimSun" w:hint="eastAsia"/>
                <w:sz w:val="21"/>
                <w:szCs w:val="21"/>
              </w:rPr>
              <w:t>文件名</w:t>
            </w:r>
          </w:p>
        </w:tc>
        <w:tc>
          <w:tcPr>
            <w:tcW w:w="3021" w:type="dxa"/>
            <w:tcBorders>
              <w:top w:val="single" w:sz="8" w:space="0" w:color="000000"/>
              <w:bottom w:val="single" w:sz="6" w:space="0" w:color="000000"/>
            </w:tcBorders>
          </w:tcPr>
          <w:p w14:paraId="0EF6A292" w14:textId="00314D60" w:rsidR="006548ED" w:rsidRPr="00842E5A" w:rsidRDefault="006548ED" w:rsidP="006548ED">
            <w:pPr>
              <w:spacing w:line="440" w:lineRule="exact"/>
              <w:jc w:val="center"/>
              <w:rPr>
                <w:rFonts w:eastAsia="SimSun"/>
                <w:sz w:val="21"/>
                <w:szCs w:val="21"/>
              </w:rPr>
            </w:pPr>
            <w:r w:rsidRPr="00842E5A">
              <w:rPr>
                <w:rFonts w:eastAsia="SimSun" w:hint="eastAsia"/>
                <w:sz w:val="21"/>
                <w:szCs w:val="21"/>
              </w:rPr>
              <w:t>作用</w:t>
            </w:r>
          </w:p>
        </w:tc>
      </w:tr>
      <w:tr w:rsidR="006548ED" w14:paraId="66FD4BF6" w14:textId="77777777" w:rsidTr="006548ED">
        <w:tc>
          <w:tcPr>
            <w:tcW w:w="3020" w:type="dxa"/>
            <w:tcBorders>
              <w:top w:val="single" w:sz="6" w:space="0" w:color="000000"/>
              <w:bottom w:val="nil"/>
            </w:tcBorders>
          </w:tcPr>
          <w:p w14:paraId="4E79D202" w14:textId="4B5AD9AD" w:rsidR="006548ED" w:rsidRPr="006548ED" w:rsidRDefault="006548ED" w:rsidP="006548ED">
            <w:pPr>
              <w:spacing w:line="440" w:lineRule="exact"/>
              <w:jc w:val="center"/>
              <w:rPr>
                <w:rFonts w:eastAsia="SimSun"/>
                <w:sz w:val="21"/>
                <w:szCs w:val="21"/>
              </w:rPr>
            </w:pPr>
            <w:r w:rsidRPr="006548ED">
              <w:rPr>
                <w:rFonts w:eastAsia="SimSun"/>
                <w:sz w:val="21"/>
                <w:szCs w:val="21"/>
              </w:rPr>
              <w:t>c</w:t>
            </w:r>
            <w:r w:rsidRPr="006548ED">
              <w:rPr>
                <w:rFonts w:eastAsia="SimSun" w:hint="eastAsia"/>
                <w:sz w:val="21"/>
                <w:szCs w:val="21"/>
              </w:rPr>
              <w:t>omh.schsource.vo</w:t>
            </w:r>
          </w:p>
        </w:tc>
        <w:tc>
          <w:tcPr>
            <w:tcW w:w="3020" w:type="dxa"/>
            <w:tcBorders>
              <w:top w:val="single" w:sz="6" w:space="0" w:color="000000"/>
              <w:bottom w:val="nil"/>
            </w:tcBorders>
          </w:tcPr>
          <w:p w14:paraId="327A7F7A" w14:textId="752E002D" w:rsidR="006548ED" w:rsidRPr="006548ED" w:rsidRDefault="006548ED" w:rsidP="006548ED">
            <w:pPr>
              <w:spacing w:line="440" w:lineRule="exact"/>
              <w:jc w:val="center"/>
              <w:rPr>
                <w:rFonts w:eastAsia="SimSun"/>
                <w:sz w:val="21"/>
                <w:szCs w:val="21"/>
              </w:rPr>
            </w:pPr>
            <w:r w:rsidRPr="006548ED">
              <w:rPr>
                <w:rFonts w:eastAsia="SimSun" w:hint="eastAsia"/>
                <w:sz w:val="21"/>
                <w:szCs w:val="21"/>
              </w:rPr>
              <w:t>Professional</w:t>
            </w:r>
          </w:p>
        </w:tc>
        <w:tc>
          <w:tcPr>
            <w:tcW w:w="3021" w:type="dxa"/>
            <w:tcBorders>
              <w:top w:val="single" w:sz="6" w:space="0" w:color="000000"/>
              <w:bottom w:val="nil"/>
            </w:tcBorders>
          </w:tcPr>
          <w:p w14:paraId="2079429D" w14:textId="1E8B91B3" w:rsidR="006548ED" w:rsidRPr="006548ED" w:rsidRDefault="006548ED" w:rsidP="00477B8E">
            <w:pPr>
              <w:spacing w:line="440" w:lineRule="exact"/>
              <w:ind w:firstLineChars="100" w:firstLine="210"/>
              <w:rPr>
                <w:rFonts w:eastAsia="SimSun"/>
                <w:sz w:val="21"/>
                <w:szCs w:val="21"/>
              </w:rPr>
            </w:pPr>
            <w:r w:rsidRPr="006548ED">
              <w:rPr>
                <w:rFonts w:eastAsia="SimSun" w:hint="eastAsia"/>
                <w:sz w:val="21"/>
                <w:szCs w:val="21"/>
              </w:rPr>
              <w:t>封装</w:t>
            </w:r>
            <w:r w:rsidRPr="006548ED">
              <w:rPr>
                <w:rFonts w:eastAsia="SimSun" w:hint="eastAsia"/>
                <w:sz w:val="21"/>
                <w:szCs w:val="21"/>
              </w:rPr>
              <w:t>professional</w:t>
            </w:r>
            <w:r w:rsidRPr="006548ED">
              <w:rPr>
                <w:rFonts w:eastAsia="SimSun" w:hint="eastAsia"/>
                <w:sz w:val="21"/>
                <w:szCs w:val="21"/>
              </w:rPr>
              <w:t>表中对应的字段</w:t>
            </w:r>
          </w:p>
        </w:tc>
      </w:tr>
      <w:tr w:rsidR="006548ED" w14:paraId="49B43524" w14:textId="77777777" w:rsidTr="006548ED">
        <w:tc>
          <w:tcPr>
            <w:tcW w:w="3020" w:type="dxa"/>
            <w:tcBorders>
              <w:top w:val="nil"/>
              <w:bottom w:val="nil"/>
            </w:tcBorders>
          </w:tcPr>
          <w:p w14:paraId="1E580EC9" w14:textId="77777777" w:rsidR="006548ED" w:rsidRPr="006548ED" w:rsidRDefault="006548ED" w:rsidP="006548ED">
            <w:pPr>
              <w:spacing w:line="440" w:lineRule="exact"/>
              <w:jc w:val="center"/>
              <w:rPr>
                <w:rFonts w:eastAsia="SimSun"/>
                <w:sz w:val="21"/>
                <w:szCs w:val="21"/>
              </w:rPr>
            </w:pPr>
          </w:p>
        </w:tc>
        <w:tc>
          <w:tcPr>
            <w:tcW w:w="3020" w:type="dxa"/>
            <w:tcBorders>
              <w:top w:val="nil"/>
              <w:bottom w:val="nil"/>
            </w:tcBorders>
          </w:tcPr>
          <w:p w14:paraId="333BF682" w14:textId="1BE682A0" w:rsidR="006548ED" w:rsidRPr="006548ED" w:rsidRDefault="006548ED" w:rsidP="006548ED">
            <w:pPr>
              <w:spacing w:line="440" w:lineRule="exact"/>
              <w:jc w:val="center"/>
              <w:rPr>
                <w:rFonts w:eastAsia="SimSun"/>
                <w:sz w:val="21"/>
                <w:szCs w:val="21"/>
              </w:rPr>
            </w:pPr>
            <w:r w:rsidRPr="006548ED">
              <w:rPr>
                <w:rFonts w:eastAsia="SimSun" w:hint="eastAsia"/>
                <w:sz w:val="21"/>
                <w:szCs w:val="21"/>
              </w:rPr>
              <w:t>School</w:t>
            </w:r>
          </w:p>
        </w:tc>
        <w:tc>
          <w:tcPr>
            <w:tcW w:w="3021" w:type="dxa"/>
            <w:tcBorders>
              <w:top w:val="nil"/>
              <w:bottom w:val="nil"/>
            </w:tcBorders>
          </w:tcPr>
          <w:p w14:paraId="1E6CA9A1" w14:textId="23BE30EA" w:rsidR="006548ED" w:rsidRPr="006548ED" w:rsidRDefault="006548ED" w:rsidP="00477B8E">
            <w:pPr>
              <w:spacing w:line="440" w:lineRule="exact"/>
              <w:ind w:firstLineChars="100" w:firstLine="210"/>
              <w:jc w:val="center"/>
              <w:rPr>
                <w:rFonts w:eastAsia="SimSun"/>
                <w:sz w:val="21"/>
                <w:szCs w:val="21"/>
              </w:rPr>
            </w:pPr>
            <w:r w:rsidRPr="006548ED">
              <w:rPr>
                <w:rFonts w:eastAsia="SimSun" w:hint="eastAsia"/>
                <w:sz w:val="21"/>
                <w:szCs w:val="21"/>
              </w:rPr>
              <w:t>封装</w:t>
            </w:r>
            <w:r w:rsidRPr="006548ED">
              <w:rPr>
                <w:rFonts w:eastAsia="SimSun" w:hint="eastAsia"/>
                <w:sz w:val="21"/>
                <w:szCs w:val="21"/>
              </w:rPr>
              <w:t>school</w:t>
            </w:r>
            <w:r w:rsidRPr="006548ED">
              <w:rPr>
                <w:rFonts w:eastAsia="SimSun" w:hint="eastAsia"/>
                <w:sz w:val="21"/>
                <w:szCs w:val="21"/>
              </w:rPr>
              <w:t>表中对应的字段</w:t>
            </w:r>
          </w:p>
        </w:tc>
      </w:tr>
      <w:tr w:rsidR="006548ED" w14:paraId="3FB74988" w14:textId="77777777" w:rsidTr="006548ED">
        <w:tc>
          <w:tcPr>
            <w:tcW w:w="3020" w:type="dxa"/>
            <w:tcBorders>
              <w:top w:val="nil"/>
              <w:bottom w:val="nil"/>
            </w:tcBorders>
          </w:tcPr>
          <w:p w14:paraId="21679400" w14:textId="77777777" w:rsidR="006548ED" w:rsidRPr="006548ED" w:rsidRDefault="006548ED" w:rsidP="006548ED">
            <w:pPr>
              <w:spacing w:line="440" w:lineRule="exact"/>
              <w:jc w:val="center"/>
              <w:rPr>
                <w:rFonts w:eastAsia="SimSun"/>
                <w:sz w:val="21"/>
                <w:szCs w:val="21"/>
              </w:rPr>
            </w:pPr>
          </w:p>
        </w:tc>
        <w:tc>
          <w:tcPr>
            <w:tcW w:w="3020" w:type="dxa"/>
            <w:tcBorders>
              <w:top w:val="nil"/>
              <w:bottom w:val="nil"/>
            </w:tcBorders>
          </w:tcPr>
          <w:p w14:paraId="1DA58963" w14:textId="00C9A634" w:rsidR="006548ED" w:rsidRPr="006548ED" w:rsidRDefault="006548ED" w:rsidP="006548ED">
            <w:pPr>
              <w:spacing w:line="440" w:lineRule="exact"/>
              <w:jc w:val="center"/>
              <w:rPr>
                <w:rFonts w:eastAsia="SimSun"/>
                <w:sz w:val="21"/>
                <w:szCs w:val="21"/>
              </w:rPr>
            </w:pPr>
            <w:r w:rsidRPr="006548ED">
              <w:rPr>
                <w:rFonts w:eastAsia="SimSun" w:hint="eastAsia"/>
                <w:sz w:val="21"/>
                <w:szCs w:val="21"/>
              </w:rPr>
              <w:t>Type</w:t>
            </w:r>
          </w:p>
        </w:tc>
        <w:tc>
          <w:tcPr>
            <w:tcW w:w="3021" w:type="dxa"/>
            <w:tcBorders>
              <w:top w:val="nil"/>
              <w:bottom w:val="nil"/>
            </w:tcBorders>
          </w:tcPr>
          <w:p w14:paraId="72945615" w14:textId="475781AF" w:rsidR="006548ED" w:rsidRPr="006548ED" w:rsidRDefault="006548ED" w:rsidP="00477B8E">
            <w:pPr>
              <w:spacing w:line="440" w:lineRule="exact"/>
              <w:ind w:firstLineChars="100" w:firstLine="210"/>
              <w:jc w:val="center"/>
              <w:rPr>
                <w:rFonts w:eastAsia="SimSun"/>
                <w:sz w:val="21"/>
                <w:szCs w:val="21"/>
              </w:rPr>
            </w:pPr>
            <w:r w:rsidRPr="006548ED">
              <w:rPr>
                <w:rFonts w:eastAsia="SimSun" w:hint="eastAsia"/>
                <w:sz w:val="21"/>
                <w:szCs w:val="21"/>
              </w:rPr>
              <w:t>封装</w:t>
            </w:r>
            <w:r w:rsidRPr="006548ED">
              <w:rPr>
                <w:rFonts w:eastAsia="SimSun" w:hint="eastAsia"/>
                <w:sz w:val="21"/>
                <w:szCs w:val="21"/>
              </w:rPr>
              <w:t>type</w:t>
            </w:r>
            <w:r w:rsidRPr="006548ED">
              <w:rPr>
                <w:rFonts w:eastAsia="SimSun" w:hint="eastAsia"/>
                <w:sz w:val="21"/>
                <w:szCs w:val="21"/>
              </w:rPr>
              <w:t>表中对应的字段</w:t>
            </w:r>
          </w:p>
        </w:tc>
      </w:tr>
      <w:tr w:rsidR="006548ED" w14:paraId="34D5F7D1" w14:textId="77777777" w:rsidTr="006548ED">
        <w:tc>
          <w:tcPr>
            <w:tcW w:w="3020" w:type="dxa"/>
            <w:tcBorders>
              <w:top w:val="nil"/>
              <w:bottom w:val="single" w:sz="8" w:space="0" w:color="000000"/>
            </w:tcBorders>
          </w:tcPr>
          <w:p w14:paraId="758CC171" w14:textId="77777777" w:rsidR="006548ED" w:rsidRPr="006548ED" w:rsidRDefault="006548ED" w:rsidP="006548ED">
            <w:pPr>
              <w:spacing w:line="440" w:lineRule="exact"/>
              <w:jc w:val="center"/>
              <w:rPr>
                <w:rFonts w:eastAsia="SimSun"/>
                <w:sz w:val="21"/>
                <w:szCs w:val="21"/>
              </w:rPr>
            </w:pPr>
          </w:p>
        </w:tc>
        <w:tc>
          <w:tcPr>
            <w:tcW w:w="3020" w:type="dxa"/>
            <w:tcBorders>
              <w:top w:val="nil"/>
              <w:bottom w:val="single" w:sz="8" w:space="0" w:color="000000"/>
            </w:tcBorders>
          </w:tcPr>
          <w:p w14:paraId="33E6007E" w14:textId="52F9C313" w:rsidR="006548ED" w:rsidRPr="006548ED" w:rsidRDefault="006548ED" w:rsidP="006548ED">
            <w:pPr>
              <w:spacing w:line="440" w:lineRule="exact"/>
              <w:jc w:val="center"/>
              <w:rPr>
                <w:rFonts w:eastAsia="SimSun"/>
                <w:sz w:val="21"/>
                <w:szCs w:val="21"/>
              </w:rPr>
            </w:pPr>
            <w:r w:rsidRPr="006548ED">
              <w:rPr>
                <w:rFonts w:eastAsia="SimSun" w:hint="eastAsia"/>
                <w:sz w:val="21"/>
                <w:szCs w:val="21"/>
              </w:rPr>
              <w:t>Users</w:t>
            </w:r>
          </w:p>
        </w:tc>
        <w:tc>
          <w:tcPr>
            <w:tcW w:w="3021" w:type="dxa"/>
            <w:tcBorders>
              <w:top w:val="nil"/>
              <w:bottom w:val="single" w:sz="8" w:space="0" w:color="000000"/>
            </w:tcBorders>
          </w:tcPr>
          <w:p w14:paraId="19AD9FBE" w14:textId="38B26D7B" w:rsidR="006548ED" w:rsidRPr="006548ED" w:rsidRDefault="006548ED" w:rsidP="00477B8E">
            <w:pPr>
              <w:spacing w:line="440" w:lineRule="exact"/>
              <w:ind w:firstLineChars="100" w:firstLine="210"/>
              <w:jc w:val="center"/>
              <w:rPr>
                <w:rFonts w:eastAsia="SimSun"/>
                <w:sz w:val="21"/>
                <w:szCs w:val="21"/>
              </w:rPr>
            </w:pPr>
            <w:r w:rsidRPr="006548ED">
              <w:rPr>
                <w:rFonts w:eastAsia="SimSun" w:hint="eastAsia"/>
                <w:sz w:val="21"/>
                <w:szCs w:val="21"/>
              </w:rPr>
              <w:t>封装</w:t>
            </w:r>
            <w:r w:rsidRPr="006548ED">
              <w:rPr>
                <w:rFonts w:eastAsia="SimSun" w:hint="eastAsia"/>
                <w:sz w:val="21"/>
                <w:szCs w:val="21"/>
              </w:rPr>
              <w:t>users</w:t>
            </w:r>
            <w:r w:rsidRPr="006548ED">
              <w:rPr>
                <w:rFonts w:eastAsia="SimSun" w:hint="eastAsia"/>
                <w:sz w:val="21"/>
                <w:szCs w:val="21"/>
              </w:rPr>
              <w:t>表中对应的字段</w:t>
            </w:r>
          </w:p>
        </w:tc>
      </w:tr>
    </w:tbl>
    <w:p w14:paraId="4F756252" w14:textId="029FC53E" w:rsidR="00206EEE" w:rsidRDefault="00206EEE" w:rsidP="00206EEE">
      <w:pPr>
        <w:spacing w:line="440" w:lineRule="exact"/>
        <w:jc w:val="left"/>
        <w:rPr>
          <w:rFonts w:eastAsia="SimSun"/>
        </w:rPr>
      </w:pPr>
    </w:p>
    <w:p w14:paraId="7AA76377" w14:textId="36A62D65" w:rsidR="00206EEE" w:rsidRDefault="00206EEE" w:rsidP="00206EEE">
      <w:pPr>
        <w:tabs>
          <w:tab w:val="clear" w:pos="377"/>
        </w:tabs>
        <w:spacing w:line="240" w:lineRule="auto"/>
        <w:jc w:val="left"/>
        <w:rPr>
          <w:rFonts w:eastAsia="SimSun"/>
        </w:rPr>
      </w:pPr>
      <w:r>
        <w:rPr>
          <w:rFonts w:eastAsia="SimSun"/>
        </w:rPr>
        <w:br w:type="page"/>
      </w:r>
    </w:p>
    <w:p w14:paraId="14057943" w14:textId="1F6A110C" w:rsidR="006548ED" w:rsidRDefault="00477B8E" w:rsidP="00477B8E">
      <w:pPr>
        <w:spacing w:line="440" w:lineRule="exact"/>
        <w:ind w:firstLineChars="200" w:firstLine="480"/>
        <w:jc w:val="left"/>
        <w:rPr>
          <w:rFonts w:eastAsia="SimSun"/>
        </w:rPr>
      </w:pPr>
      <w:r>
        <w:rPr>
          <w:rFonts w:eastAsia="SimSun" w:hint="eastAsia"/>
        </w:rPr>
        <w:lastRenderedPageBreak/>
        <w:t>专业表如表</w:t>
      </w:r>
      <w:r>
        <w:rPr>
          <w:rFonts w:eastAsia="SimSun" w:hint="eastAsia"/>
        </w:rPr>
        <w:t>2.7</w:t>
      </w:r>
      <w:r>
        <w:rPr>
          <w:rFonts w:eastAsia="SimSun" w:hint="eastAsia"/>
        </w:rPr>
        <w:t>所示</w:t>
      </w:r>
      <w:r w:rsidR="00A31A04">
        <w:rPr>
          <w:rFonts w:eastAsia="SimSun" w:hint="eastAsia"/>
        </w:rPr>
        <w:t>。</w:t>
      </w:r>
    </w:p>
    <w:p w14:paraId="2B55514D" w14:textId="138F8602" w:rsidR="00477B8E" w:rsidRPr="00A31A04" w:rsidRDefault="00A31A04" w:rsidP="00A31A04">
      <w:pPr>
        <w:spacing w:line="440" w:lineRule="exact"/>
        <w:ind w:firstLineChars="200" w:firstLine="420"/>
        <w:jc w:val="center"/>
        <w:rPr>
          <w:rFonts w:eastAsia="SimHei"/>
          <w:sz w:val="21"/>
          <w:szCs w:val="21"/>
        </w:rPr>
      </w:pPr>
      <w:r w:rsidRPr="00A31A04">
        <w:rPr>
          <w:rFonts w:eastAsia="SimHei"/>
          <w:sz w:val="21"/>
          <w:szCs w:val="21"/>
        </w:rPr>
        <w:t>表</w:t>
      </w:r>
      <w:r w:rsidRPr="00A31A04">
        <w:rPr>
          <w:rFonts w:eastAsia="SimHei"/>
          <w:sz w:val="21"/>
          <w:szCs w:val="21"/>
        </w:rPr>
        <w:t xml:space="preserve">2.7 </w:t>
      </w:r>
      <w:r w:rsidRPr="00A31A04">
        <w:rPr>
          <w:rFonts w:eastAsia="SimHei"/>
          <w:sz w:val="21"/>
          <w:szCs w:val="21"/>
        </w:rPr>
        <w:t>专业表</w:t>
      </w:r>
    </w:p>
    <w:tbl>
      <w:tblPr>
        <w:tblStyle w:val="af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6"/>
      </w:tblGrid>
      <w:tr w:rsidR="00A31A04" w14:paraId="5B8CA85D" w14:textId="77777777" w:rsidTr="00A31A04">
        <w:tc>
          <w:tcPr>
            <w:tcW w:w="2265" w:type="dxa"/>
            <w:tcBorders>
              <w:top w:val="single" w:sz="8" w:space="0" w:color="000000"/>
              <w:bottom w:val="single" w:sz="6" w:space="0" w:color="000000"/>
            </w:tcBorders>
          </w:tcPr>
          <w:p w14:paraId="524C9536" w14:textId="0A23DDFE"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名称</w:t>
            </w:r>
          </w:p>
        </w:tc>
        <w:tc>
          <w:tcPr>
            <w:tcW w:w="2265" w:type="dxa"/>
            <w:tcBorders>
              <w:top w:val="single" w:sz="8" w:space="0" w:color="000000"/>
              <w:bottom w:val="single" w:sz="6" w:space="0" w:color="000000"/>
            </w:tcBorders>
          </w:tcPr>
          <w:p w14:paraId="5F0509C3" w14:textId="1D0821CE"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数据类型</w:t>
            </w:r>
          </w:p>
        </w:tc>
        <w:tc>
          <w:tcPr>
            <w:tcW w:w="2265" w:type="dxa"/>
            <w:tcBorders>
              <w:top w:val="single" w:sz="8" w:space="0" w:color="000000"/>
              <w:bottom w:val="single" w:sz="6" w:space="0" w:color="000000"/>
            </w:tcBorders>
          </w:tcPr>
          <w:p w14:paraId="5F54732D" w14:textId="611A8AE6"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是否为空</w:t>
            </w:r>
          </w:p>
        </w:tc>
        <w:tc>
          <w:tcPr>
            <w:tcW w:w="2266" w:type="dxa"/>
            <w:tcBorders>
              <w:top w:val="single" w:sz="8" w:space="0" w:color="000000"/>
              <w:bottom w:val="single" w:sz="6" w:space="0" w:color="000000"/>
            </w:tcBorders>
          </w:tcPr>
          <w:p w14:paraId="45D3706C" w14:textId="524F8454"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说明</w:t>
            </w:r>
          </w:p>
        </w:tc>
      </w:tr>
      <w:tr w:rsidR="00A31A04" w14:paraId="036302F7" w14:textId="77777777" w:rsidTr="00A31A04">
        <w:tc>
          <w:tcPr>
            <w:tcW w:w="2265" w:type="dxa"/>
            <w:tcBorders>
              <w:top w:val="single" w:sz="6" w:space="0" w:color="000000"/>
              <w:bottom w:val="nil"/>
            </w:tcBorders>
          </w:tcPr>
          <w:p w14:paraId="3E23DC6A" w14:textId="1006E011"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PID</w:t>
            </w:r>
          </w:p>
        </w:tc>
        <w:tc>
          <w:tcPr>
            <w:tcW w:w="2265" w:type="dxa"/>
            <w:tcBorders>
              <w:top w:val="single" w:sz="6" w:space="0" w:color="000000"/>
              <w:bottom w:val="nil"/>
            </w:tcBorders>
          </w:tcPr>
          <w:p w14:paraId="00CBA62E" w14:textId="457F3266"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int</w:t>
            </w:r>
          </w:p>
        </w:tc>
        <w:tc>
          <w:tcPr>
            <w:tcW w:w="2265" w:type="dxa"/>
            <w:tcBorders>
              <w:top w:val="single" w:sz="6" w:space="0" w:color="000000"/>
              <w:bottom w:val="nil"/>
            </w:tcBorders>
          </w:tcPr>
          <w:p w14:paraId="1FB2D3C2" w14:textId="4924F9A7"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NOT NULL</w:t>
            </w:r>
          </w:p>
        </w:tc>
        <w:tc>
          <w:tcPr>
            <w:tcW w:w="2266" w:type="dxa"/>
            <w:tcBorders>
              <w:top w:val="single" w:sz="6" w:space="0" w:color="000000"/>
              <w:bottom w:val="nil"/>
            </w:tcBorders>
          </w:tcPr>
          <w:p w14:paraId="2A7270ED" w14:textId="28D7CEF2"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专业编号</w:t>
            </w:r>
            <w:r w:rsidRPr="00A31A04">
              <w:rPr>
                <w:rFonts w:eastAsia="SimSun" w:hint="eastAsia"/>
                <w:sz w:val="21"/>
                <w:szCs w:val="21"/>
              </w:rPr>
              <w:t>(</w:t>
            </w:r>
            <w:r w:rsidRPr="00A31A04">
              <w:rPr>
                <w:rFonts w:eastAsia="SimSun" w:hint="eastAsia"/>
                <w:sz w:val="21"/>
                <w:szCs w:val="21"/>
              </w:rPr>
              <w:t>主键</w:t>
            </w:r>
            <w:r w:rsidRPr="00A31A04">
              <w:rPr>
                <w:rFonts w:eastAsia="SimSun" w:hint="eastAsia"/>
                <w:sz w:val="21"/>
                <w:szCs w:val="21"/>
              </w:rPr>
              <w:t>)</w:t>
            </w:r>
          </w:p>
        </w:tc>
      </w:tr>
      <w:tr w:rsidR="00A31A04" w14:paraId="38E6D270" w14:textId="77777777" w:rsidTr="00A31A04">
        <w:tc>
          <w:tcPr>
            <w:tcW w:w="2265" w:type="dxa"/>
            <w:tcBorders>
              <w:top w:val="nil"/>
              <w:bottom w:val="nil"/>
            </w:tcBorders>
          </w:tcPr>
          <w:p w14:paraId="087564CF" w14:textId="7D762853"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PNAME</w:t>
            </w:r>
          </w:p>
        </w:tc>
        <w:tc>
          <w:tcPr>
            <w:tcW w:w="2265" w:type="dxa"/>
            <w:tcBorders>
              <w:top w:val="nil"/>
              <w:bottom w:val="nil"/>
            </w:tcBorders>
          </w:tcPr>
          <w:p w14:paraId="1AA91555" w14:textId="5C0F11A6" w:rsidR="00A31A04" w:rsidRPr="00A31A04" w:rsidRDefault="00A31A04" w:rsidP="00A31A04">
            <w:pPr>
              <w:spacing w:line="440" w:lineRule="exact"/>
              <w:jc w:val="center"/>
              <w:rPr>
                <w:rFonts w:eastAsia="SimSun"/>
                <w:sz w:val="21"/>
                <w:szCs w:val="21"/>
              </w:rPr>
            </w:pPr>
            <w:r w:rsidRPr="00A31A04">
              <w:rPr>
                <w:rFonts w:eastAsia="SimSun"/>
                <w:sz w:val="21"/>
                <w:szCs w:val="21"/>
              </w:rPr>
              <w:t>v</w:t>
            </w:r>
            <w:r w:rsidRPr="00A31A04">
              <w:rPr>
                <w:rFonts w:eastAsia="SimSun" w:hint="eastAsia"/>
                <w:sz w:val="21"/>
                <w:szCs w:val="21"/>
              </w:rPr>
              <w:t>archar(50)</w:t>
            </w:r>
          </w:p>
        </w:tc>
        <w:tc>
          <w:tcPr>
            <w:tcW w:w="2265" w:type="dxa"/>
            <w:tcBorders>
              <w:top w:val="nil"/>
              <w:bottom w:val="nil"/>
            </w:tcBorders>
          </w:tcPr>
          <w:p w14:paraId="63A41B95" w14:textId="2A8A482C"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NOT NULL</w:t>
            </w:r>
          </w:p>
        </w:tc>
        <w:tc>
          <w:tcPr>
            <w:tcW w:w="2266" w:type="dxa"/>
            <w:tcBorders>
              <w:top w:val="nil"/>
              <w:bottom w:val="nil"/>
            </w:tcBorders>
          </w:tcPr>
          <w:p w14:paraId="29C30014" w14:textId="4E1BA141"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专业名称</w:t>
            </w:r>
          </w:p>
        </w:tc>
      </w:tr>
      <w:tr w:rsidR="00A31A04" w14:paraId="6A92C0B2" w14:textId="77777777" w:rsidTr="00A31A04">
        <w:tc>
          <w:tcPr>
            <w:tcW w:w="2265" w:type="dxa"/>
            <w:tcBorders>
              <w:top w:val="nil"/>
              <w:bottom w:val="single" w:sz="8" w:space="0" w:color="000000"/>
            </w:tcBorders>
          </w:tcPr>
          <w:p w14:paraId="7686CA6C" w14:textId="1C4953AB"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PDES</w:t>
            </w:r>
          </w:p>
        </w:tc>
        <w:tc>
          <w:tcPr>
            <w:tcW w:w="2265" w:type="dxa"/>
            <w:tcBorders>
              <w:top w:val="nil"/>
              <w:bottom w:val="single" w:sz="8" w:space="0" w:color="000000"/>
            </w:tcBorders>
          </w:tcPr>
          <w:p w14:paraId="2C108719" w14:textId="3BFBC623" w:rsidR="00A31A04" w:rsidRPr="00A31A04" w:rsidRDefault="00A31A04" w:rsidP="00A31A04">
            <w:pPr>
              <w:spacing w:line="440" w:lineRule="exact"/>
              <w:jc w:val="center"/>
              <w:rPr>
                <w:rFonts w:eastAsia="SimSun"/>
                <w:sz w:val="21"/>
                <w:szCs w:val="21"/>
              </w:rPr>
            </w:pPr>
            <w:r w:rsidRPr="00A31A04">
              <w:rPr>
                <w:rFonts w:eastAsia="SimSun"/>
                <w:sz w:val="21"/>
                <w:szCs w:val="21"/>
              </w:rPr>
              <w:t>v</w:t>
            </w:r>
            <w:r w:rsidRPr="00A31A04">
              <w:rPr>
                <w:rFonts w:eastAsia="SimSun" w:hint="eastAsia"/>
                <w:sz w:val="21"/>
                <w:szCs w:val="21"/>
              </w:rPr>
              <w:t>archar(350)</w:t>
            </w:r>
          </w:p>
        </w:tc>
        <w:tc>
          <w:tcPr>
            <w:tcW w:w="2265" w:type="dxa"/>
            <w:tcBorders>
              <w:top w:val="nil"/>
              <w:bottom w:val="single" w:sz="8" w:space="0" w:color="000000"/>
            </w:tcBorders>
          </w:tcPr>
          <w:p w14:paraId="111B9949" w14:textId="44ECF878"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NOT NULL</w:t>
            </w:r>
          </w:p>
        </w:tc>
        <w:tc>
          <w:tcPr>
            <w:tcW w:w="2266" w:type="dxa"/>
            <w:tcBorders>
              <w:top w:val="nil"/>
              <w:bottom w:val="single" w:sz="8" w:space="0" w:color="000000"/>
            </w:tcBorders>
          </w:tcPr>
          <w:p w14:paraId="6AD438C5" w14:textId="2001C4EC" w:rsidR="00A31A04" w:rsidRPr="00A31A04" w:rsidRDefault="00A31A04" w:rsidP="00A31A04">
            <w:pPr>
              <w:spacing w:line="440" w:lineRule="exact"/>
              <w:jc w:val="center"/>
              <w:rPr>
                <w:rFonts w:eastAsia="SimSun"/>
                <w:sz w:val="21"/>
                <w:szCs w:val="21"/>
              </w:rPr>
            </w:pPr>
            <w:r w:rsidRPr="00A31A04">
              <w:rPr>
                <w:rFonts w:eastAsia="SimSun" w:hint="eastAsia"/>
                <w:sz w:val="21"/>
                <w:szCs w:val="21"/>
              </w:rPr>
              <w:t>专业描述</w:t>
            </w:r>
          </w:p>
        </w:tc>
      </w:tr>
    </w:tbl>
    <w:p w14:paraId="24709DC6" w14:textId="71FD679A" w:rsidR="00477B8E" w:rsidRDefault="00A31A04" w:rsidP="00A31A04">
      <w:pPr>
        <w:spacing w:line="440" w:lineRule="exact"/>
        <w:ind w:firstLineChars="200" w:firstLine="480"/>
        <w:jc w:val="left"/>
        <w:rPr>
          <w:rFonts w:eastAsia="SimSun"/>
        </w:rPr>
      </w:pPr>
      <w:r>
        <w:rPr>
          <w:rFonts w:eastAsia="SimSun" w:hint="eastAsia"/>
        </w:rPr>
        <w:t>院校表如表</w:t>
      </w:r>
      <w:r>
        <w:rPr>
          <w:rFonts w:eastAsia="SimSun" w:hint="eastAsia"/>
        </w:rPr>
        <w:t>2.8</w:t>
      </w:r>
      <w:r>
        <w:rPr>
          <w:rFonts w:eastAsia="SimSun" w:hint="eastAsia"/>
        </w:rPr>
        <w:t>所示。</w:t>
      </w:r>
    </w:p>
    <w:p w14:paraId="217C6D04" w14:textId="55211FA0" w:rsidR="00A31A04" w:rsidRPr="00206EEE" w:rsidRDefault="00A31A04" w:rsidP="00206EEE">
      <w:pPr>
        <w:spacing w:line="440" w:lineRule="exact"/>
        <w:ind w:firstLineChars="200" w:firstLine="420"/>
        <w:jc w:val="center"/>
        <w:rPr>
          <w:rFonts w:eastAsia="SimHei"/>
          <w:sz w:val="21"/>
          <w:szCs w:val="21"/>
        </w:rPr>
      </w:pPr>
      <w:r w:rsidRPr="00206EEE">
        <w:rPr>
          <w:rFonts w:eastAsia="SimHei"/>
          <w:sz w:val="21"/>
          <w:szCs w:val="21"/>
        </w:rPr>
        <w:t>表</w:t>
      </w:r>
      <w:r w:rsidRPr="00206EEE">
        <w:rPr>
          <w:rFonts w:eastAsia="SimHei"/>
          <w:sz w:val="21"/>
          <w:szCs w:val="21"/>
        </w:rPr>
        <w:t xml:space="preserve">2.8 </w:t>
      </w:r>
      <w:r w:rsidRPr="00206EEE">
        <w:rPr>
          <w:rFonts w:eastAsia="SimHei"/>
          <w:sz w:val="21"/>
          <w:szCs w:val="21"/>
        </w:rPr>
        <w:t>院校表</w:t>
      </w:r>
    </w:p>
    <w:tbl>
      <w:tblPr>
        <w:tblStyle w:val="af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6"/>
      </w:tblGrid>
      <w:tr w:rsidR="00A31A04" w14:paraId="791853F0" w14:textId="77777777" w:rsidTr="00A31A04">
        <w:tc>
          <w:tcPr>
            <w:tcW w:w="2265" w:type="dxa"/>
            <w:tcBorders>
              <w:top w:val="single" w:sz="8" w:space="0" w:color="000000"/>
              <w:bottom w:val="single" w:sz="6" w:space="0" w:color="000000"/>
            </w:tcBorders>
          </w:tcPr>
          <w:p w14:paraId="03462C6A" w14:textId="38F2DE92" w:rsidR="00A31A04" w:rsidRPr="00A31A04" w:rsidRDefault="00A31A04" w:rsidP="00A31A04">
            <w:pPr>
              <w:spacing w:line="440" w:lineRule="exact"/>
              <w:jc w:val="center"/>
              <w:rPr>
                <w:rFonts w:eastAsia="SimSun"/>
                <w:sz w:val="21"/>
                <w:szCs w:val="21"/>
              </w:rPr>
            </w:pPr>
            <w:r>
              <w:rPr>
                <w:rFonts w:eastAsia="SimSun" w:hint="eastAsia"/>
                <w:sz w:val="21"/>
                <w:szCs w:val="21"/>
              </w:rPr>
              <w:t>名称</w:t>
            </w:r>
          </w:p>
        </w:tc>
        <w:tc>
          <w:tcPr>
            <w:tcW w:w="2265" w:type="dxa"/>
            <w:tcBorders>
              <w:top w:val="single" w:sz="8" w:space="0" w:color="000000"/>
              <w:bottom w:val="single" w:sz="6" w:space="0" w:color="000000"/>
            </w:tcBorders>
          </w:tcPr>
          <w:p w14:paraId="3622A012" w14:textId="5851557D" w:rsidR="00A31A04" w:rsidRPr="00A31A04" w:rsidRDefault="00A31A04" w:rsidP="00A31A04">
            <w:pPr>
              <w:spacing w:line="440" w:lineRule="exact"/>
              <w:jc w:val="center"/>
              <w:rPr>
                <w:rFonts w:eastAsia="SimSun"/>
                <w:sz w:val="21"/>
                <w:szCs w:val="21"/>
              </w:rPr>
            </w:pPr>
            <w:r>
              <w:rPr>
                <w:rFonts w:eastAsia="SimSun" w:hint="eastAsia"/>
                <w:sz w:val="21"/>
                <w:szCs w:val="21"/>
              </w:rPr>
              <w:t>数据类型</w:t>
            </w:r>
          </w:p>
        </w:tc>
        <w:tc>
          <w:tcPr>
            <w:tcW w:w="2265" w:type="dxa"/>
            <w:tcBorders>
              <w:top w:val="single" w:sz="8" w:space="0" w:color="000000"/>
              <w:bottom w:val="single" w:sz="6" w:space="0" w:color="000000"/>
            </w:tcBorders>
          </w:tcPr>
          <w:p w14:paraId="6963A9E8" w14:textId="754FDB26" w:rsidR="00A31A04" w:rsidRPr="00A31A04" w:rsidRDefault="00A31A04" w:rsidP="00A31A04">
            <w:pPr>
              <w:spacing w:line="440" w:lineRule="exact"/>
              <w:jc w:val="center"/>
              <w:rPr>
                <w:rFonts w:eastAsia="SimSun"/>
                <w:sz w:val="21"/>
                <w:szCs w:val="21"/>
              </w:rPr>
            </w:pPr>
            <w:r>
              <w:rPr>
                <w:rFonts w:eastAsia="SimSun" w:hint="eastAsia"/>
                <w:sz w:val="21"/>
                <w:szCs w:val="21"/>
              </w:rPr>
              <w:t>是否为空</w:t>
            </w:r>
          </w:p>
        </w:tc>
        <w:tc>
          <w:tcPr>
            <w:tcW w:w="2266" w:type="dxa"/>
            <w:tcBorders>
              <w:top w:val="single" w:sz="8" w:space="0" w:color="000000"/>
              <w:bottom w:val="single" w:sz="6" w:space="0" w:color="000000"/>
            </w:tcBorders>
          </w:tcPr>
          <w:p w14:paraId="2F7A122F" w14:textId="1397492D" w:rsidR="00A31A04" w:rsidRPr="00A31A04" w:rsidRDefault="00A31A04" w:rsidP="00A31A04">
            <w:pPr>
              <w:spacing w:line="440" w:lineRule="exact"/>
              <w:jc w:val="center"/>
              <w:rPr>
                <w:rFonts w:eastAsia="SimSun"/>
                <w:sz w:val="21"/>
                <w:szCs w:val="21"/>
              </w:rPr>
            </w:pPr>
            <w:r>
              <w:rPr>
                <w:rFonts w:eastAsia="SimSun" w:hint="eastAsia"/>
                <w:sz w:val="21"/>
                <w:szCs w:val="21"/>
              </w:rPr>
              <w:t>说明</w:t>
            </w:r>
          </w:p>
        </w:tc>
      </w:tr>
      <w:tr w:rsidR="00A31A04" w14:paraId="6E4505B9" w14:textId="77777777" w:rsidTr="00A31A04">
        <w:tc>
          <w:tcPr>
            <w:tcW w:w="2265" w:type="dxa"/>
            <w:tcBorders>
              <w:top w:val="single" w:sz="6" w:space="0" w:color="000000"/>
              <w:bottom w:val="nil"/>
            </w:tcBorders>
          </w:tcPr>
          <w:p w14:paraId="3559073D" w14:textId="1DB3E28E" w:rsidR="00A31A04" w:rsidRPr="00A31A04" w:rsidRDefault="00A31A04" w:rsidP="00A31A04">
            <w:pPr>
              <w:spacing w:line="440" w:lineRule="exact"/>
              <w:jc w:val="center"/>
              <w:rPr>
                <w:rFonts w:eastAsia="SimSun"/>
                <w:sz w:val="21"/>
                <w:szCs w:val="21"/>
              </w:rPr>
            </w:pPr>
            <w:r>
              <w:rPr>
                <w:rFonts w:eastAsia="SimSun" w:hint="eastAsia"/>
                <w:sz w:val="21"/>
                <w:szCs w:val="21"/>
              </w:rPr>
              <w:t>SchID</w:t>
            </w:r>
          </w:p>
        </w:tc>
        <w:tc>
          <w:tcPr>
            <w:tcW w:w="2265" w:type="dxa"/>
            <w:tcBorders>
              <w:top w:val="single" w:sz="6" w:space="0" w:color="000000"/>
              <w:bottom w:val="nil"/>
            </w:tcBorders>
          </w:tcPr>
          <w:p w14:paraId="33777C1D" w14:textId="2F9F5C4D" w:rsidR="00A31A04" w:rsidRPr="00A31A04" w:rsidRDefault="00206EEE" w:rsidP="00A31A04">
            <w:pPr>
              <w:spacing w:line="440" w:lineRule="exact"/>
              <w:jc w:val="center"/>
              <w:rPr>
                <w:rFonts w:eastAsia="SimSun"/>
                <w:sz w:val="21"/>
                <w:szCs w:val="21"/>
              </w:rPr>
            </w:pPr>
            <w:r>
              <w:rPr>
                <w:rFonts w:eastAsia="SimSun"/>
                <w:sz w:val="21"/>
                <w:szCs w:val="21"/>
              </w:rPr>
              <w:t>i</w:t>
            </w:r>
            <w:r>
              <w:rPr>
                <w:rFonts w:eastAsia="SimSun" w:hint="eastAsia"/>
                <w:sz w:val="21"/>
                <w:szCs w:val="21"/>
              </w:rPr>
              <w:t>nt</w:t>
            </w:r>
          </w:p>
        </w:tc>
        <w:tc>
          <w:tcPr>
            <w:tcW w:w="2265" w:type="dxa"/>
            <w:tcBorders>
              <w:top w:val="single" w:sz="6" w:space="0" w:color="000000"/>
              <w:bottom w:val="nil"/>
            </w:tcBorders>
          </w:tcPr>
          <w:p w14:paraId="09E12CEB" w14:textId="41F8EC02" w:rsidR="00A31A04" w:rsidRPr="00A31A04" w:rsidRDefault="00206EEE" w:rsidP="00A31A04">
            <w:pPr>
              <w:spacing w:line="440" w:lineRule="exact"/>
              <w:jc w:val="center"/>
              <w:rPr>
                <w:rFonts w:eastAsia="SimSun"/>
                <w:sz w:val="21"/>
                <w:szCs w:val="21"/>
              </w:rPr>
            </w:pPr>
            <w:r>
              <w:rPr>
                <w:rFonts w:eastAsia="SimSun" w:hint="eastAsia"/>
                <w:sz w:val="21"/>
                <w:szCs w:val="21"/>
              </w:rPr>
              <w:t>NOT NULL</w:t>
            </w:r>
          </w:p>
        </w:tc>
        <w:tc>
          <w:tcPr>
            <w:tcW w:w="2266" w:type="dxa"/>
            <w:tcBorders>
              <w:top w:val="single" w:sz="6" w:space="0" w:color="000000"/>
              <w:bottom w:val="nil"/>
            </w:tcBorders>
          </w:tcPr>
          <w:p w14:paraId="1E84F8AF" w14:textId="5A54385B" w:rsidR="00A31A04" w:rsidRPr="00A31A04" w:rsidRDefault="00206EEE" w:rsidP="00A31A04">
            <w:pPr>
              <w:spacing w:line="440" w:lineRule="exact"/>
              <w:jc w:val="center"/>
              <w:rPr>
                <w:rFonts w:eastAsia="SimSun"/>
                <w:sz w:val="21"/>
                <w:szCs w:val="21"/>
              </w:rPr>
            </w:pPr>
            <w:r>
              <w:rPr>
                <w:rFonts w:eastAsia="SimSun" w:hint="eastAsia"/>
                <w:sz w:val="21"/>
                <w:szCs w:val="21"/>
              </w:rPr>
              <w:t>院校编号</w:t>
            </w:r>
            <w:r>
              <w:rPr>
                <w:rFonts w:eastAsia="SimSun" w:hint="eastAsia"/>
                <w:sz w:val="21"/>
                <w:szCs w:val="21"/>
              </w:rPr>
              <w:t>(</w:t>
            </w:r>
            <w:r>
              <w:rPr>
                <w:rFonts w:eastAsia="SimSun" w:hint="eastAsia"/>
                <w:sz w:val="21"/>
                <w:szCs w:val="21"/>
              </w:rPr>
              <w:t>主键</w:t>
            </w:r>
            <w:r>
              <w:rPr>
                <w:rFonts w:eastAsia="SimSun" w:hint="eastAsia"/>
                <w:sz w:val="21"/>
                <w:szCs w:val="21"/>
              </w:rPr>
              <w:t>)</w:t>
            </w:r>
          </w:p>
        </w:tc>
      </w:tr>
      <w:tr w:rsidR="00A31A04" w14:paraId="6DB1D866" w14:textId="77777777" w:rsidTr="00A31A04">
        <w:tc>
          <w:tcPr>
            <w:tcW w:w="2265" w:type="dxa"/>
            <w:tcBorders>
              <w:top w:val="nil"/>
              <w:bottom w:val="nil"/>
            </w:tcBorders>
          </w:tcPr>
          <w:p w14:paraId="68F9743A" w14:textId="190718A9" w:rsidR="00A31A04" w:rsidRPr="00A31A04" w:rsidRDefault="00A31A04" w:rsidP="00A31A04">
            <w:pPr>
              <w:spacing w:line="440" w:lineRule="exact"/>
              <w:jc w:val="center"/>
              <w:rPr>
                <w:rFonts w:eastAsia="SimSun"/>
                <w:sz w:val="21"/>
                <w:szCs w:val="21"/>
              </w:rPr>
            </w:pPr>
            <w:r>
              <w:rPr>
                <w:rFonts w:eastAsia="SimSun" w:hint="eastAsia"/>
                <w:sz w:val="21"/>
                <w:szCs w:val="21"/>
              </w:rPr>
              <w:t>SchName</w:t>
            </w:r>
          </w:p>
        </w:tc>
        <w:tc>
          <w:tcPr>
            <w:tcW w:w="2265" w:type="dxa"/>
            <w:tcBorders>
              <w:top w:val="nil"/>
              <w:bottom w:val="nil"/>
            </w:tcBorders>
          </w:tcPr>
          <w:p w14:paraId="44ECD62C" w14:textId="2B0D114D" w:rsidR="00A31A04" w:rsidRPr="00A31A04" w:rsidRDefault="00206EEE" w:rsidP="00A31A04">
            <w:pPr>
              <w:spacing w:line="440" w:lineRule="exact"/>
              <w:jc w:val="center"/>
              <w:rPr>
                <w:rFonts w:eastAsia="SimSun"/>
                <w:sz w:val="21"/>
                <w:szCs w:val="21"/>
              </w:rPr>
            </w:pPr>
            <w:r>
              <w:rPr>
                <w:rFonts w:eastAsia="SimSun"/>
                <w:sz w:val="21"/>
                <w:szCs w:val="21"/>
              </w:rPr>
              <w:t>v</w:t>
            </w:r>
            <w:r>
              <w:rPr>
                <w:rFonts w:eastAsia="SimSun" w:hint="eastAsia"/>
                <w:sz w:val="21"/>
                <w:szCs w:val="21"/>
              </w:rPr>
              <w:t>archar(50)</w:t>
            </w:r>
          </w:p>
        </w:tc>
        <w:tc>
          <w:tcPr>
            <w:tcW w:w="2265" w:type="dxa"/>
            <w:tcBorders>
              <w:top w:val="nil"/>
              <w:bottom w:val="nil"/>
            </w:tcBorders>
          </w:tcPr>
          <w:p w14:paraId="4CE12E8D" w14:textId="0582F261" w:rsidR="00A31A04" w:rsidRPr="00A31A04" w:rsidRDefault="00206EEE" w:rsidP="00A31A04">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nil"/>
            </w:tcBorders>
          </w:tcPr>
          <w:p w14:paraId="75C3A585" w14:textId="46772D27" w:rsidR="00A31A04" w:rsidRPr="00A31A04" w:rsidRDefault="00206EEE" w:rsidP="00A31A04">
            <w:pPr>
              <w:spacing w:line="440" w:lineRule="exact"/>
              <w:jc w:val="center"/>
              <w:rPr>
                <w:rFonts w:eastAsia="SimSun"/>
                <w:sz w:val="21"/>
                <w:szCs w:val="21"/>
              </w:rPr>
            </w:pPr>
            <w:r>
              <w:rPr>
                <w:rFonts w:eastAsia="SimSun" w:hint="eastAsia"/>
                <w:sz w:val="21"/>
                <w:szCs w:val="21"/>
              </w:rPr>
              <w:t>院校名称</w:t>
            </w:r>
          </w:p>
        </w:tc>
      </w:tr>
      <w:tr w:rsidR="00A31A04" w14:paraId="61ED0B39" w14:textId="77777777" w:rsidTr="00A31A04">
        <w:tc>
          <w:tcPr>
            <w:tcW w:w="2265" w:type="dxa"/>
            <w:tcBorders>
              <w:top w:val="nil"/>
              <w:bottom w:val="nil"/>
            </w:tcBorders>
          </w:tcPr>
          <w:p w14:paraId="5AC7AF46" w14:textId="4049D247" w:rsidR="00A31A04" w:rsidRPr="00A31A04" w:rsidRDefault="00A31A04" w:rsidP="00A31A04">
            <w:pPr>
              <w:spacing w:line="440" w:lineRule="exact"/>
              <w:jc w:val="center"/>
              <w:rPr>
                <w:rFonts w:eastAsia="SimSun"/>
                <w:sz w:val="21"/>
                <w:szCs w:val="21"/>
              </w:rPr>
            </w:pPr>
            <w:r>
              <w:rPr>
                <w:rFonts w:eastAsia="SimSun" w:hint="eastAsia"/>
                <w:sz w:val="21"/>
                <w:szCs w:val="21"/>
              </w:rPr>
              <w:t>PID</w:t>
            </w:r>
          </w:p>
        </w:tc>
        <w:tc>
          <w:tcPr>
            <w:tcW w:w="2265" w:type="dxa"/>
            <w:tcBorders>
              <w:top w:val="nil"/>
              <w:bottom w:val="nil"/>
            </w:tcBorders>
          </w:tcPr>
          <w:p w14:paraId="399BF1C3" w14:textId="31073C7E" w:rsidR="00A31A04" w:rsidRPr="00A31A04" w:rsidRDefault="00206EEE" w:rsidP="00A31A04">
            <w:pPr>
              <w:spacing w:line="440" w:lineRule="exact"/>
              <w:jc w:val="center"/>
              <w:rPr>
                <w:rFonts w:eastAsia="SimSun"/>
                <w:sz w:val="21"/>
                <w:szCs w:val="21"/>
              </w:rPr>
            </w:pPr>
            <w:r>
              <w:rPr>
                <w:rFonts w:eastAsia="SimSun" w:hint="eastAsia"/>
                <w:sz w:val="21"/>
                <w:szCs w:val="21"/>
              </w:rPr>
              <w:t>int</w:t>
            </w:r>
          </w:p>
        </w:tc>
        <w:tc>
          <w:tcPr>
            <w:tcW w:w="2265" w:type="dxa"/>
            <w:tcBorders>
              <w:top w:val="nil"/>
              <w:bottom w:val="nil"/>
            </w:tcBorders>
          </w:tcPr>
          <w:p w14:paraId="2E969DCF" w14:textId="0B992B10" w:rsidR="00A31A04" w:rsidRPr="00A31A04" w:rsidRDefault="00206EEE" w:rsidP="00A31A04">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nil"/>
            </w:tcBorders>
          </w:tcPr>
          <w:p w14:paraId="6330CB1D" w14:textId="1C14861F" w:rsidR="00A31A04" w:rsidRPr="00A31A04" w:rsidRDefault="00206EEE" w:rsidP="00A31A04">
            <w:pPr>
              <w:spacing w:line="440" w:lineRule="exact"/>
              <w:jc w:val="center"/>
              <w:rPr>
                <w:rFonts w:eastAsia="SimSun"/>
                <w:sz w:val="21"/>
                <w:szCs w:val="21"/>
              </w:rPr>
            </w:pPr>
            <w:r>
              <w:rPr>
                <w:rFonts w:eastAsia="SimSun" w:hint="eastAsia"/>
                <w:sz w:val="21"/>
                <w:szCs w:val="21"/>
              </w:rPr>
              <w:t>专业编号</w:t>
            </w:r>
          </w:p>
        </w:tc>
      </w:tr>
      <w:tr w:rsidR="00A31A04" w14:paraId="080A159B" w14:textId="77777777" w:rsidTr="00A31A04">
        <w:tc>
          <w:tcPr>
            <w:tcW w:w="2265" w:type="dxa"/>
            <w:tcBorders>
              <w:top w:val="nil"/>
              <w:bottom w:val="nil"/>
            </w:tcBorders>
          </w:tcPr>
          <w:p w14:paraId="5DD474EE" w14:textId="6B14C130" w:rsidR="00A31A04" w:rsidRPr="00A31A04" w:rsidRDefault="00A31A04" w:rsidP="00A31A04">
            <w:pPr>
              <w:spacing w:line="440" w:lineRule="exact"/>
              <w:jc w:val="center"/>
              <w:rPr>
                <w:rFonts w:eastAsia="SimSun"/>
                <w:sz w:val="21"/>
                <w:szCs w:val="21"/>
              </w:rPr>
            </w:pPr>
            <w:r>
              <w:rPr>
                <w:rFonts w:eastAsia="SimSun" w:hint="eastAsia"/>
                <w:sz w:val="21"/>
                <w:szCs w:val="21"/>
              </w:rPr>
              <w:t>TID</w:t>
            </w:r>
          </w:p>
        </w:tc>
        <w:tc>
          <w:tcPr>
            <w:tcW w:w="2265" w:type="dxa"/>
            <w:tcBorders>
              <w:top w:val="nil"/>
              <w:bottom w:val="nil"/>
            </w:tcBorders>
          </w:tcPr>
          <w:p w14:paraId="3A96A587" w14:textId="7DA88510" w:rsidR="00A31A04" w:rsidRPr="00A31A04" w:rsidRDefault="00206EEE" w:rsidP="00A31A04">
            <w:pPr>
              <w:spacing w:line="440" w:lineRule="exact"/>
              <w:jc w:val="center"/>
              <w:rPr>
                <w:rFonts w:eastAsia="SimSun"/>
                <w:sz w:val="21"/>
                <w:szCs w:val="21"/>
              </w:rPr>
            </w:pPr>
            <w:r>
              <w:rPr>
                <w:rFonts w:eastAsia="SimSun" w:hint="eastAsia"/>
                <w:sz w:val="21"/>
                <w:szCs w:val="21"/>
              </w:rPr>
              <w:t>int</w:t>
            </w:r>
          </w:p>
        </w:tc>
        <w:tc>
          <w:tcPr>
            <w:tcW w:w="2265" w:type="dxa"/>
            <w:tcBorders>
              <w:top w:val="nil"/>
              <w:bottom w:val="nil"/>
            </w:tcBorders>
          </w:tcPr>
          <w:p w14:paraId="4059086E" w14:textId="0E15C4A8" w:rsidR="00A31A04" w:rsidRPr="00A31A04" w:rsidRDefault="00206EEE" w:rsidP="00A31A04">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nil"/>
            </w:tcBorders>
          </w:tcPr>
          <w:p w14:paraId="32A53C61" w14:textId="34516723" w:rsidR="00A31A04" w:rsidRPr="00A31A04" w:rsidRDefault="00206EEE" w:rsidP="00A31A04">
            <w:pPr>
              <w:spacing w:line="440" w:lineRule="exact"/>
              <w:jc w:val="center"/>
              <w:rPr>
                <w:rFonts w:eastAsia="SimSun"/>
                <w:sz w:val="21"/>
                <w:szCs w:val="21"/>
              </w:rPr>
            </w:pPr>
            <w:r>
              <w:rPr>
                <w:rFonts w:eastAsia="SimSun" w:hint="eastAsia"/>
                <w:sz w:val="21"/>
                <w:szCs w:val="21"/>
              </w:rPr>
              <w:t>类型编号</w:t>
            </w:r>
          </w:p>
        </w:tc>
      </w:tr>
      <w:tr w:rsidR="00A31A04" w14:paraId="35235E55" w14:textId="77777777" w:rsidTr="00A31A04">
        <w:tc>
          <w:tcPr>
            <w:tcW w:w="2265" w:type="dxa"/>
            <w:tcBorders>
              <w:top w:val="nil"/>
              <w:bottom w:val="nil"/>
            </w:tcBorders>
          </w:tcPr>
          <w:p w14:paraId="05EB8FEA" w14:textId="50BE5279" w:rsidR="00A31A04" w:rsidRPr="00A31A04" w:rsidRDefault="00A31A04" w:rsidP="00A31A04">
            <w:pPr>
              <w:spacing w:line="440" w:lineRule="exact"/>
              <w:jc w:val="center"/>
              <w:rPr>
                <w:rFonts w:eastAsia="SimSun"/>
                <w:sz w:val="21"/>
                <w:szCs w:val="21"/>
              </w:rPr>
            </w:pPr>
            <w:r>
              <w:rPr>
                <w:rFonts w:eastAsia="SimSun" w:hint="eastAsia"/>
                <w:sz w:val="21"/>
                <w:szCs w:val="21"/>
              </w:rPr>
              <w:t>SchADDRESS</w:t>
            </w:r>
          </w:p>
        </w:tc>
        <w:tc>
          <w:tcPr>
            <w:tcW w:w="2265" w:type="dxa"/>
            <w:tcBorders>
              <w:top w:val="nil"/>
              <w:bottom w:val="nil"/>
            </w:tcBorders>
          </w:tcPr>
          <w:p w14:paraId="38FCA4C1" w14:textId="3D4E6822" w:rsidR="00A31A04" w:rsidRPr="00A31A04" w:rsidRDefault="00206EEE" w:rsidP="00A31A04">
            <w:pPr>
              <w:spacing w:line="440" w:lineRule="exact"/>
              <w:jc w:val="center"/>
              <w:rPr>
                <w:rFonts w:eastAsia="SimSun"/>
                <w:sz w:val="21"/>
                <w:szCs w:val="21"/>
              </w:rPr>
            </w:pPr>
            <w:r>
              <w:rPr>
                <w:rFonts w:eastAsia="SimSun"/>
                <w:sz w:val="21"/>
                <w:szCs w:val="21"/>
              </w:rPr>
              <w:t>v</w:t>
            </w:r>
            <w:r>
              <w:rPr>
                <w:rFonts w:eastAsia="SimSun" w:hint="eastAsia"/>
                <w:sz w:val="21"/>
                <w:szCs w:val="21"/>
              </w:rPr>
              <w:t>archar(50)</w:t>
            </w:r>
          </w:p>
        </w:tc>
        <w:tc>
          <w:tcPr>
            <w:tcW w:w="2265" w:type="dxa"/>
            <w:tcBorders>
              <w:top w:val="nil"/>
              <w:bottom w:val="nil"/>
            </w:tcBorders>
          </w:tcPr>
          <w:p w14:paraId="4F49420D" w14:textId="11C156A8" w:rsidR="00A31A04" w:rsidRPr="00A31A04" w:rsidRDefault="00206EEE" w:rsidP="00A31A04">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nil"/>
            </w:tcBorders>
          </w:tcPr>
          <w:p w14:paraId="4877C091" w14:textId="26DAA904" w:rsidR="00A31A04" w:rsidRPr="00A31A04" w:rsidRDefault="00206EEE" w:rsidP="00A31A04">
            <w:pPr>
              <w:spacing w:line="440" w:lineRule="exact"/>
              <w:jc w:val="center"/>
              <w:rPr>
                <w:rFonts w:eastAsia="SimSun"/>
                <w:sz w:val="21"/>
                <w:szCs w:val="21"/>
              </w:rPr>
            </w:pPr>
            <w:r>
              <w:rPr>
                <w:rFonts w:eastAsia="SimSun" w:hint="eastAsia"/>
                <w:sz w:val="21"/>
                <w:szCs w:val="21"/>
              </w:rPr>
              <w:t>学校地址</w:t>
            </w:r>
          </w:p>
        </w:tc>
      </w:tr>
      <w:tr w:rsidR="00A31A04" w14:paraId="032E5FF5" w14:textId="77777777" w:rsidTr="00A31A04">
        <w:tc>
          <w:tcPr>
            <w:tcW w:w="2265" w:type="dxa"/>
            <w:tcBorders>
              <w:top w:val="nil"/>
              <w:bottom w:val="nil"/>
            </w:tcBorders>
          </w:tcPr>
          <w:p w14:paraId="28E6ACAF" w14:textId="306EC054" w:rsidR="00A31A04" w:rsidRPr="00A31A04" w:rsidRDefault="00A31A04" w:rsidP="00A31A04">
            <w:pPr>
              <w:spacing w:line="440" w:lineRule="exact"/>
              <w:jc w:val="center"/>
              <w:rPr>
                <w:rFonts w:eastAsia="SimSun"/>
                <w:sz w:val="21"/>
                <w:szCs w:val="21"/>
              </w:rPr>
            </w:pPr>
            <w:r>
              <w:rPr>
                <w:rFonts w:eastAsia="SimSun" w:hint="eastAsia"/>
                <w:sz w:val="21"/>
                <w:szCs w:val="21"/>
              </w:rPr>
              <w:t>TEACHER</w:t>
            </w:r>
          </w:p>
        </w:tc>
        <w:tc>
          <w:tcPr>
            <w:tcW w:w="2265" w:type="dxa"/>
            <w:tcBorders>
              <w:top w:val="nil"/>
              <w:bottom w:val="nil"/>
            </w:tcBorders>
          </w:tcPr>
          <w:p w14:paraId="347B8C31" w14:textId="35B92426" w:rsidR="00A31A04" w:rsidRPr="00A31A04" w:rsidRDefault="00206EEE" w:rsidP="00A31A04">
            <w:pPr>
              <w:spacing w:line="440" w:lineRule="exact"/>
              <w:jc w:val="center"/>
              <w:rPr>
                <w:rFonts w:eastAsia="SimSun"/>
                <w:sz w:val="21"/>
                <w:szCs w:val="21"/>
              </w:rPr>
            </w:pPr>
            <w:r>
              <w:rPr>
                <w:rFonts w:eastAsia="SimSun"/>
                <w:sz w:val="21"/>
                <w:szCs w:val="21"/>
              </w:rPr>
              <w:t>v</w:t>
            </w:r>
            <w:r>
              <w:rPr>
                <w:rFonts w:eastAsia="SimSun" w:hint="eastAsia"/>
                <w:sz w:val="21"/>
                <w:szCs w:val="21"/>
              </w:rPr>
              <w:t>archar(50)</w:t>
            </w:r>
          </w:p>
        </w:tc>
        <w:tc>
          <w:tcPr>
            <w:tcW w:w="2265" w:type="dxa"/>
            <w:tcBorders>
              <w:top w:val="nil"/>
              <w:bottom w:val="nil"/>
            </w:tcBorders>
          </w:tcPr>
          <w:p w14:paraId="02BE0CBF" w14:textId="412618D0" w:rsidR="00A31A04" w:rsidRPr="00A31A04" w:rsidRDefault="00206EEE" w:rsidP="00A31A04">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nil"/>
            </w:tcBorders>
          </w:tcPr>
          <w:p w14:paraId="4FFB9FCD" w14:textId="755848BA" w:rsidR="00A31A04" w:rsidRPr="00A31A04" w:rsidRDefault="00206EEE" w:rsidP="00A31A04">
            <w:pPr>
              <w:spacing w:line="440" w:lineRule="exact"/>
              <w:jc w:val="center"/>
              <w:rPr>
                <w:rFonts w:eastAsia="SimSun"/>
                <w:sz w:val="21"/>
                <w:szCs w:val="21"/>
              </w:rPr>
            </w:pPr>
            <w:r>
              <w:rPr>
                <w:rFonts w:eastAsia="SimSun" w:hint="eastAsia"/>
                <w:sz w:val="21"/>
                <w:szCs w:val="21"/>
              </w:rPr>
              <w:t>联系教师</w:t>
            </w:r>
          </w:p>
        </w:tc>
      </w:tr>
      <w:tr w:rsidR="00A31A04" w14:paraId="7C540F7E" w14:textId="77777777" w:rsidTr="00A31A04">
        <w:tc>
          <w:tcPr>
            <w:tcW w:w="2265" w:type="dxa"/>
            <w:tcBorders>
              <w:top w:val="nil"/>
              <w:bottom w:val="single" w:sz="8" w:space="0" w:color="000000"/>
            </w:tcBorders>
          </w:tcPr>
          <w:p w14:paraId="2523F460" w14:textId="23D51E39" w:rsidR="00A31A04" w:rsidRPr="00A31A04" w:rsidRDefault="00A31A04" w:rsidP="00A31A04">
            <w:pPr>
              <w:spacing w:line="440" w:lineRule="exact"/>
              <w:jc w:val="center"/>
              <w:rPr>
                <w:rFonts w:eastAsia="SimSun"/>
                <w:sz w:val="21"/>
                <w:szCs w:val="21"/>
              </w:rPr>
            </w:pPr>
            <w:r>
              <w:rPr>
                <w:rFonts w:eastAsia="SimSun" w:hint="eastAsia"/>
                <w:sz w:val="21"/>
                <w:szCs w:val="21"/>
              </w:rPr>
              <w:t>TEL</w:t>
            </w:r>
          </w:p>
        </w:tc>
        <w:tc>
          <w:tcPr>
            <w:tcW w:w="2265" w:type="dxa"/>
            <w:tcBorders>
              <w:top w:val="nil"/>
              <w:bottom w:val="single" w:sz="8" w:space="0" w:color="000000"/>
            </w:tcBorders>
          </w:tcPr>
          <w:p w14:paraId="6F62CD75" w14:textId="68D4ACE0" w:rsidR="00A31A04" w:rsidRPr="00A31A04" w:rsidRDefault="00206EEE" w:rsidP="00A31A04">
            <w:pPr>
              <w:spacing w:line="440" w:lineRule="exact"/>
              <w:jc w:val="center"/>
              <w:rPr>
                <w:rFonts w:eastAsia="SimSun"/>
                <w:sz w:val="21"/>
                <w:szCs w:val="21"/>
              </w:rPr>
            </w:pPr>
            <w:r>
              <w:rPr>
                <w:rFonts w:eastAsia="SimSun"/>
                <w:sz w:val="21"/>
                <w:szCs w:val="21"/>
              </w:rPr>
              <w:t>v</w:t>
            </w:r>
            <w:r>
              <w:rPr>
                <w:rFonts w:eastAsia="SimSun" w:hint="eastAsia"/>
                <w:sz w:val="21"/>
                <w:szCs w:val="21"/>
              </w:rPr>
              <w:t>archar(50)</w:t>
            </w:r>
          </w:p>
        </w:tc>
        <w:tc>
          <w:tcPr>
            <w:tcW w:w="2265" w:type="dxa"/>
            <w:tcBorders>
              <w:top w:val="nil"/>
              <w:bottom w:val="single" w:sz="8" w:space="0" w:color="000000"/>
            </w:tcBorders>
          </w:tcPr>
          <w:p w14:paraId="3C70F665" w14:textId="6D92BCBA" w:rsidR="00A31A04" w:rsidRPr="00A31A04" w:rsidRDefault="00206EEE" w:rsidP="00206EEE">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single" w:sz="8" w:space="0" w:color="000000"/>
            </w:tcBorders>
          </w:tcPr>
          <w:p w14:paraId="54A941F4" w14:textId="56EAF44A" w:rsidR="00A31A04" w:rsidRPr="00A31A04" w:rsidRDefault="00206EEE" w:rsidP="00206EEE">
            <w:pPr>
              <w:spacing w:line="440" w:lineRule="exact"/>
              <w:jc w:val="center"/>
              <w:rPr>
                <w:rFonts w:eastAsia="SimSun"/>
                <w:sz w:val="21"/>
                <w:szCs w:val="21"/>
              </w:rPr>
            </w:pPr>
            <w:r>
              <w:rPr>
                <w:rFonts w:eastAsia="SimSun" w:hint="eastAsia"/>
                <w:sz w:val="21"/>
                <w:szCs w:val="21"/>
              </w:rPr>
              <w:t>联系电话</w:t>
            </w:r>
          </w:p>
        </w:tc>
      </w:tr>
    </w:tbl>
    <w:p w14:paraId="72C72B31" w14:textId="375BABD2" w:rsidR="00A31A04" w:rsidRDefault="00206EEE" w:rsidP="00A31A04">
      <w:pPr>
        <w:spacing w:line="440" w:lineRule="exact"/>
        <w:ind w:firstLineChars="200" w:firstLine="480"/>
        <w:jc w:val="left"/>
        <w:rPr>
          <w:rFonts w:eastAsia="SimSun"/>
        </w:rPr>
      </w:pPr>
      <w:r>
        <w:rPr>
          <w:rFonts w:eastAsia="SimSun" w:hint="eastAsia"/>
        </w:rPr>
        <w:t>院校类型表如表</w:t>
      </w:r>
      <w:r>
        <w:rPr>
          <w:rFonts w:eastAsia="SimSun" w:hint="eastAsia"/>
        </w:rPr>
        <w:t>2.9</w:t>
      </w:r>
      <w:r>
        <w:rPr>
          <w:rFonts w:eastAsia="SimSun" w:hint="eastAsia"/>
        </w:rPr>
        <w:t>所示。</w:t>
      </w:r>
    </w:p>
    <w:p w14:paraId="6A5ECD74" w14:textId="57E9953F" w:rsidR="00206EEE" w:rsidRPr="00206EEE" w:rsidRDefault="00206EEE" w:rsidP="00206EEE">
      <w:pPr>
        <w:spacing w:line="440" w:lineRule="exact"/>
        <w:ind w:firstLineChars="200" w:firstLine="420"/>
        <w:jc w:val="center"/>
        <w:rPr>
          <w:rFonts w:eastAsia="SimHei"/>
          <w:sz w:val="21"/>
          <w:szCs w:val="21"/>
        </w:rPr>
      </w:pPr>
      <w:r w:rsidRPr="00206EEE">
        <w:rPr>
          <w:rFonts w:eastAsia="SimHei"/>
          <w:sz w:val="21"/>
          <w:szCs w:val="21"/>
        </w:rPr>
        <w:t>表</w:t>
      </w:r>
      <w:r w:rsidRPr="00206EEE">
        <w:rPr>
          <w:rFonts w:eastAsia="SimHei"/>
          <w:sz w:val="21"/>
          <w:szCs w:val="21"/>
        </w:rPr>
        <w:t xml:space="preserve">2.9 </w:t>
      </w:r>
      <w:r w:rsidRPr="00206EEE">
        <w:rPr>
          <w:rFonts w:eastAsia="SimHei"/>
          <w:sz w:val="21"/>
          <w:szCs w:val="21"/>
        </w:rPr>
        <w:t>院校类型表</w:t>
      </w:r>
    </w:p>
    <w:tbl>
      <w:tblPr>
        <w:tblStyle w:val="af7"/>
        <w:tblW w:w="0" w:type="auto"/>
        <w:tblBorders>
          <w:left w:val="none" w:sz="0" w:space="0" w:color="auto"/>
          <w:right w:val="none" w:sz="0" w:space="0" w:color="auto"/>
          <w:insideH w:val="single" w:sz="6" w:space="0" w:color="000000"/>
          <w:insideV w:val="none" w:sz="0" w:space="0" w:color="auto"/>
        </w:tblBorders>
        <w:tblLook w:val="04A0" w:firstRow="1" w:lastRow="0" w:firstColumn="1" w:lastColumn="0" w:noHBand="0" w:noVBand="1"/>
      </w:tblPr>
      <w:tblGrid>
        <w:gridCol w:w="2265"/>
        <w:gridCol w:w="2265"/>
        <w:gridCol w:w="2265"/>
        <w:gridCol w:w="2266"/>
      </w:tblGrid>
      <w:tr w:rsidR="00206EEE" w14:paraId="70D230CB" w14:textId="77777777" w:rsidTr="00206EEE">
        <w:tc>
          <w:tcPr>
            <w:tcW w:w="2265" w:type="dxa"/>
            <w:tcBorders>
              <w:top w:val="single" w:sz="8" w:space="0" w:color="000000"/>
              <w:bottom w:val="single" w:sz="6" w:space="0" w:color="000000"/>
            </w:tcBorders>
          </w:tcPr>
          <w:p w14:paraId="2B9B6D3A" w14:textId="33F92069" w:rsidR="00206EEE" w:rsidRPr="00206EEE" w:rsidRDefault="00206EEE" w:rsidP="00206EEE">
            <w:pPr>
              <w:spacing w:line="440" w:lineRule="exact"/>
              <w:jc w:val="center"/>
              <w:rPr>
                <w:rFonts w:eastAsia="SimSun"/>
                <w:sz w:val="21"/>
                <w:szCs w:val="21"/>
              </w:rPr>
            </w:pPr>
            <w:r>
              <w:rPr>
                <w:rFonts w:eastAsia="SimSun" w:hint="eastAsia"/>
                <w:sz w:val="21"/>
                <w:szCs w:val="21"/>
              </w:rPr>
              <w:t>名称</w:t>
            </w:r>
          </w:p>
        </w:tc>
        <w:tc>
          <w:tcPr>
            <w:tcW w:w="2265" w:type="dxa"/>
            <w:tcBorders>
              <w:top w:val="single" w:sz="8" w:space="0" w:color="000000"/>
              <w:bottom w:val="single" w:sz="6" w:space="0" w:color="000000"/>
            </w:tcBorders>
          </w:tcPr>
          <w:p w14:paraId="04BA1B99" w14:textId="775D29B1" w:rsidR="00206EEE" w:rsidRPr="00206EEE" w:rsidRDefault="00206EEE" w:rsidP="00206EEE">
            <w:pPr>
              <w:spacing w:line="440" w:lineRule="exact"/>
              <w:jc w:val="center"/>
              <w:rPr>
                <w:rFonts w:eastAsia="SimSun"/>
                <w:sz w:val="21"/>
                <w:szCs w:val="21"/>
              </w:rPr>
            </w:pPr>
            <w:r>
              <w:rPr>
                <w:rFonts w:eastAsia="SimSun" w:hint="eastAsia"/>
                <w:sz w:val="21"/>
                <w:szCs w:val="21"/>
              </w:rPr>
              <w:t>数据类型</w:t>
            </w:r>
          </w:p>
        </w:tc>
        <w:tc>
          <w:tcPr>
            <w:tcW w:w="2265" w:type="dxa"/>
            <w:tcBorders>
              <w:top w:val="single" w:sz="8" w:space="0" w:color="000000"/>
              <w:bottom w:val="single" w:sz="6" w:space="0" w:color="000000"/>
            </w:tcBorders>
          </w:tcPr>
          <w:p w14:paraId="72C161AB" w14:textId="2F028803" w:rsidR="00206EEE" w:rsidRPr="00206EEE" w:rsidRDefault="00206EEE" w:rsidP="00206EEE">
            <w:pPr>
              <w:spacing w:line="440" w:lineRule="exact"/>
              <w:jc w:val="center"/>
              <w:rPr>
                <w:rFonts w:eastAsia="SimSun"/>
                <w:sz w:val="21"/>
                <w:szCs w:val="21"/>
              </w:rPr>
            </w:pPr>
            <w:r>
              <w:rPr>
                <w:rFonts w:eastAsia="SimSun" w:hint="eastAsia"/>
                <w:sz w:val="21"/>
                <w:szCs w:val="21"/>
              </w:rPr>
              <w:t>是否为空</w:t>
            </w:r>
          </w:p>
        </w:tc>
        <w:tc>
          <w:tcPr>
            <w:tcW w:w="2266" w:type="dxa"/>
            <w:tcBorders>
              <w:top w:val="single" w:sz="8" w:space="0" w:color="000000"/>
              <w:bottom w:val="single" w:sz="6" w:space="0" w:color="000000"/>
            </w:tcBorders>
          </w:tcPr>
          <w:p w14:paraId="7FCCD9F3" w14:textId="0F28A0DA" w:rsidR="00206EEE" w:rsidRPr="00206EEE" w:rsidRDefault="00206EEE" w:rsidP="00206EEE">
            <w:pPr>
              <w:spacing w:line="440" w:lineRule="exact"/>
              <w:jc w:val="center"/>
              <w:rPr>
                <w:rFonts w:eastAsia="SimSun"/>
                <w:sz w:val="21"/>
                <w:szCs w:val="21"/>
              </w:rPr>
            </w:pPr>
            <w:r>
              <w:rPr>
                <w:rFonts w:eastAsia="SimSun" w:hint="eastAsia"/>
                <w:sz w:val="21"/>
                <w:szCs w:val="21"/>
              </w:rPr>
              <w:t>说明</w:t>
            </w:r>
          </w:p>
        </w:tc>
      </w:tr>
      <w:tr w:rsidR="00206EEE" w14:paraId="32E0BB87" w14:textId="77777777" w:rsidTr="00206EEE">
        <w:tc>
          <w:tcPr>
            <w:tcW w:w="2265" w:type="dxa"/>
            <w:tcBorders>
              <w:top w:val="single" w:sz="6" w:space="0" w:color="000000"/>
              <w:bottom w:val="nil"/>
            </w:tcBorders>
          </w:tcPr>
          <w:p w14:paraId="4AA6BCC7" w14:textId="24AF82CB" w:rsidR="00206EEE" w:rsidRPr="00206EEE" w:rsidRDefault="00206EEE" w:rsidP="00206EEE">
            <w:pPr>
              <w:spacing w:line="440" w:lineRule="exact"/>
              <w:jc w:val="center"/>
              <w:rPr>
                <w:rFonts w:eastAsia="SimSun"/>
                <w:sz w:val="21"/>
                <w:szCs w:val="21"/>
              </w:rPr>
            </w:pPr>
            <w:r>
              <w:rPr>
                <w:rFonts w:eastAsia="SimSun" w:hint="eastAsia"/>
                <w:sz w:val="21"/>
                <w:szCs w:val="21"/>
              </w:rPr>
              <w:t>TID</w:t>
            </w:r>
          </w:p>
        </w:tc>
        <w:tc>
          <w:tcPr>
            <w:tcW w:w="2265" w:type="dxa"/>
            <w:tcBorders>
              <w:top w:val="single" w:sz="6" w:space="0" w:color="000000"/>
              <w:bottom w:val="nil"/>
            </w:tcBorders>
          </w:tcPr>
          <w:p w14:paraId="79A500D2" w14:textId="28B36F8A" w:rsidR="00206EEE" w:rsidRPr="00206EEE" w:rsidRDefault="00206EEE" w:rsidP="00206EEE">
            <w:pPr>
              <w:spacing w:line="440" w:lineRule="exact"/>
              <w:jc w:val="center"/>
              <w:rPr>
                <w:rFonts w:eastAsia="SimSun"/>
                <w:sz w:val="21"/>
                <w:szCs w:val="21"/>
              </w:rPr>
            </w:pPr>
            <w:r>
              <w:rPr>
                <w:rFonts w:eastAsia="SimSun"/>
                <w:sz w:val="21"/>
                <w:szCs w:val="21"/>
              </w:rPr>
              <w:t>i</w:t>
            </w:r>
            <w:r>
              <w:rPr>
                <w:rFonts w:eastAsia="SimSun" w:hint="eastAsia"/>
                <w:sz w:val="21"/>
                <w:szCs w:val="21"/>
              </w:rPr>
              <w:t>nt</w:t>
            </w:r>
          </w:p>
        </w:tc>
        <w:tc>
          <w:tcPr>
            <w:tcW w:w="2265" w:type="dxa"/>
            <w:tcBorders>
              <w:top w:val="single" w:sz="6" w:space="0" w:color="000000"/>
              <w:bottom w:val="nil"/>
            </w:tcBorders>
          </w:tcPr>
          <w:p w14:paraId="4A1D7305" w14:textId="67A695E7" w:rsidR="00206EEE" w:rsidRPr="00206EEE" w:rsidRDefault="00206EEE" w:rsidP="00206EEE">
            <w:pPr>
              <w:spacing w:line="440" w:lineRule="exact"/>
              <w:jc w:val="center"/>
              <w:rPr>
                <w:rFonts w:eastAsia="SimSun"/>
                <w:sz w:val="21"/>
                <w:szCs w:val="21"/>
              </w:rPr>
            </w:pPr>
            <w:r>
              <w:rPr>
                <w:rFonts w:eastAsia="SimSun" w:hint="eastAsia"/>
                <w:sz w:val="21"/>
                <w:szCs w:val="21"/>
              </w:rPr>
              <w:t>NOT NULL</w:t>
            </w:r>
          </w:p>
        </w:tc>
        <w:tc>
          <w:tcPr>
            <w:tcW w:w="2266" w:type="dxa"/>
            <w:tcBorders>
              <w:top w:val="single" w:sz="6" w:space="0" w:color="000000"/>
              <w:bottom w:val="nil"/>
            </w:tcBorders>
          </w:tcPr>
          <w:p w14:paraId="66D27509" w14:textId="48C3F8A9" w:rsidR="00206EEE" w:rsidRPr="00206EEE" w:rsidRDefault="00206EEE" w:rsidP="00206EEE">
            <w:pPr>
              <w:spacing w:line="440" w:lineRule="exact"/>
              <w:jc w:val="center"/>
              <w:rPr>
                <w:rFonts w:eastAsia="SimSun"/>
                <w:sz w:val="21"/>
                <w:szCs w:val="21"/>
              </w:rPr>
            </w:pPr>
            <w:r>
              <w:rPr>
                <w:rFonts w:eastAsia="SimSun" w:hint="eastAsia"/>
                <w:sz w:val="21"/>
                <w:szCs w:val="21"/>
              </w:rPr>
              <w:t>院校类型编号</w:t>
            </w:r>
            <w:r>
              <w:rPr>
                <w:rFonts w:eastAsia="SimSun" w:hint="eastAsia"/>
                <w:sz w:val="21"/>
                <w:szCs w:val="21"/>
              </w:rPr>
              <w:t>(</w:t>
            </w:r>
            <w:r>
              <w:rPr>
                <w:rFonts w:eastAsia="SimSun" w:hint="eastAsia"/>
                <w:sz w:val="21"/>
                <w:szCs w:val="21"/>
              </w:rPr>
              <w:t>主键</w:t>
            </w:r>
            <w:r>
              <w:rPr>
                <w:rFonts w:eastAsia="SimSun" w:hint="eastAsia"/>
                <w:sz w:val="21"/>
                <w:szCs w:val="21"/>
              </w:rPr>
              <w:t>)</w:t>
            </w:r>
          </w:p>
        </w:tc>
      </w:tr>
      <w:tr w:rsidR="00206EEE" w14:paraId="727CAC53" w14:textId="77777777" w:rsidTr="00206EEE">
        <w:tc>
          <w:tcPr>
            <w:tcW w:w="2265" w:type="dxa"/>
            <w:tcBorders>
              <w:top w:val="nil"/>
              <w:bottom w:val="single" w:sz="8" w:space="0" w:color="000000"/>
            </w:tcBorders>
          </w:tcPr>
          <w:p w14:paraId="31B36E04" w14:textId="7C39770A" w:rsidR="00206EEE" w:rsidRPr="00206EEE" w:rsidRDefault="00206EEE" w:rsidP="00206EEE">
            <w:pPr>
              <w:spacing w:line="440" w:lineRule="exact"/>
              <w:jc w:val="center"/>
              <w:rPr>
                <w:rFonts w:eastAsia="SimSun"/>
                <w:sz w:val="21"/>
                <w:szCs w:val="21"/>
              </w:rPr>
            </w:pPr>
            <w:r>
              <w:rPr>
                <w:rFonts w:eastAsia="SimSun" w:hint="eastAsia"/>
                <w:sz w:val="21"/>
                <w:szCs w:val="21"/>
              </w:rPr>
              <w:t>TNAME</w:t>
            </w:r>
          </w:p>
        </w:tc>
        <w:tc>
          <w:tcPr>
            <w:tcW w:w="2265" w:type="dxa"/>
            <w:tcBorders>
              <w:top w:val="nil"/>
              <w:bottom w:val="single" w:sz="8" w:space="0" w:color="000000"/>
            </w:tcBorders>
          </w:tcPr>
          <w:p w14:paraId="4B904AE0" w14:textId="1B069C4A" w:rsidR="00206EEE" w:rsidRPr="00206EEE" w:rsidRDefault="00206EEE" w:rsidP="00206EEE">
            <w:pPr>
              <w:spacing w:line="440" w:lineRule="exact"/>
              <w:jc w:val="center"/>
              <w:rPr>
                <w:rFonts w:eastAsia="SimSun"/>
                <w:sz w:val="21"/>
                <w:szCs w:val="21"/>
              </w:rPr>
            </w:pPr>
            <w:r>
              <w:rPr>
                <w:rFonts w:eastAsia="SimSun"/>
                <w:sz w:val="21"/>
                <w:szCs w:val="21"/>
              </w:rPr>
              <w:t>v</w:t>
            </w:r>
            <w:r>
              <w:rPr>
                <w:rFonts w:eastAsia="SimSun" w:hint="eastAsia"/>
                <w:sz w:val="21"/>
                <w:szCs w:val="21"/>
              </w:rPr>
              <w:t>archar(50)</w:t>
            </w:r>
          </w:p>
        </w:tc>
        <w:tc>
          <w:tcPr>
            <w:tcW w:w="2265" w:type="dxa"/>
            <w:tcBorders>
              <w:top w:val="nil"/>
              <w:bottom w:val="single" w:sz="8" w:space="0" w:color="000000"/>
            </w:tcBorders>
          </w:tcPr>
          <w:p w14:paraId="79953F6D" w14:textId="7CD1A2A5" w:rsidR="00206EEE" w:rsidRPr="00206EEE" w:rsidRDefault="00206EEE" w:rsidP="00206EEE">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single" w:sz="8" w:space="0" w:color="000000"/>
            </w:tcBorders>
          </w:tcPr>
          <w:p w14:paraId="6DAF2072" w14:textId="6641840D" w:rsidR="00206EEE" w:rsidRPr="00206EEE" w:rsidRDefault="00206EEE" w:rsidP="00206EEE">
            <w:pPr>
              <w:spacing w:line="440" w:lineRule="exact"/>
              <w:jc w:val="center"/>
              <w:rPr>
                <w:rFonts w:eastAsia="SimSun"/>
                <w:sz w:val="21"/>
                <w:szCs w:val="21"/>
              </w:rPr>
            </w:pPr>
            <w:r>
              <w:rPr>
                <w:rFonts w:eastAsia="SimSun" w:hint="eastAsia"/>
                <w:sz w:val="21"/>
                <w:szCs w:val="21"/>
              </w:rPr>
              <w:t>院校类型名称</w:t>
            </w:r>
          </w:p>
        </w:tc>
      </w:tr>
    </w:tbl>
    <w:p w14:paraId="370F8221" w14:textId="70E196C4" w:rsidR="00206EEE" w:rsidRDefault="00206EEE" w:rsidP="00A31A04">
      <w:pPr>
        <w:spacing w:line="440" w:lineRule="exact"/>
        <w:ind w:firstLineChars="200" w:firstLine="480"/>
        <w:jc w:val="left"/>
        <w:rPr>
          <w:rFonts w:eastAsia="SimSun"/>
        </w:rPr>
      </w:pPr>
      <w:r>
        <w:rPr>
          <w:rFonts w:eastAsia="SimSun" w:hint="eastAsia"/>
        </w:rPr>
        <w:t>用户表如表</w:t>
      </w:r>
      <w:r>
        <w:rPr>
          <w:rFonts w:eastAsia="SimSun" w:hint="eastAsia"/>
        </w:rPr>
        <w:t>2.10</w:t>
      </w:r>
      <w:r>
        <w:rPr>
          <w:rFonts w:eastAsia="SimSun" w:hint="eastAsia"/>
        </w:rPr>
        <w:t>所示。</w:t>
      </w:r>
    </w:p>
    <w:p w14:paraId="5CD19F85" w14:textId="507BA2AE" w:rsidR="00206EEE" w:rsidRPr="00842E5A" w:rsidRDefault="00206EEE" w:rsidP="00842E5A">
      <w:pPr>
        <w:spacing w:line="440" w:lineRule="exact"/>
        <w:ind w:firstLineChars="200" w:firstLine="420"/>
        <w:jc w:val="center"/>
        <w:rPr>
          <w:rFonts w:eastAsia="SimHei"/>
          <w:sz w:val="21"/>
          <w:szCs w:val="21"/>
        </w:rPr>
      </w:pPr>
      <w:r w:rsidRPr="00842E5A">
        <w:rPr>
          <w:rFonts w:eastAsia="SimHei"/>
          <w:sz w:val="21"/>
          <w:szCs w:val="21"/>
        </w:rPr>
        <w:t>表</w:t>
      </w:r>
      <w:r w:rsidRPr="00842E5A">
        <w:rPr>
          <w:rFonts w:eastAsia="SimHei"/>
          <w:sz w:val="21"/>
          <w:szCs w:val="21"/>
        </w:rPr>
        <w:t xml:space="preserve">2.10 </w:t>
      </w:r>
      <w:r w:rsidRPr="00842E5A">
        <w:rPr>
          <w:rFonts w:eastAsia="SimHei"/>
          <w:sz w:val="21"/>
          <w:szCs w:val="21"/>
        </w:rPr>
        <w:t>用户表</w:t>
      </w:r>
    </w:p>
    <w:tbl>
      <w:tblPr>
        <w:tblStyle w:val="af7"/>
        <w:tblW w:w="0" w:type="auto"/>
        <w:tblBorders>
          <w:left w:val="none" w:sz="0" w:space="0" w:color="auto"/>
          <w:right w:val="none" w:sz="0" w:space="0" w:color="auto"/>
          <w:insideH w:val="single" w:sz="6" w:space="0" w:color="000000"/>
          <w:insideV w:val="none" w:sz="0" w:space="0" w:color="auto"/>
        </w:tblBorders>
        <w:tblLook w:val="04A0" w:firstRow="1" w:lastRow="0" w:firstColumn="1" w:lastColumn="0" w:noHBand="0" w:noVBand="1"/>
      </w:tblPr>
      <w:tblGrid>
        <w:gridCol w:w="2265"/>
        <w:gridCol w:w="2265"/>
        <w:gridCol w:w="2265"/>
        <w:gridCol w:w="2266"/>
      </w:tblGrid>
      <w:tr w:rsidR="00206EEE" w14:paraId="26595197" w14:textId="77777777" w:rsidTr="00206EEE">
        <w:tc>
          <w:tcPr>
            <w:tcW w:w="2265" w:type="dxa"/>
            <w:tcBorders>
              <w:top w:val="single" w:sz="8" w:space="0" w:color="000000"/>
              <w:bottom w:val="single" w:sz="6" w:space="0" w:color="000000"/>
            </w:tcBorders>
          </w:tcPr>
          <w:p w14:paraId="78BB81E4" w14:textId="60C96CE9" w:rsidR="00206EEE" w:rsidRPr="00206EEE" w:rsidRDefault="00832AD5" w:rsidP="00206EEE">
            <w:pPr>
              <w:spacing w:line="440" w:lineRule="exact"/>
              <w:jc w:val="center"/>
              <w:rPr>
                <w:rFonts w:eastAsia="SimSun"/>
                <w:sz w:val="21"/>
                <w:szCs w:val="21"/>
              </w:rPr>
            </w:pPr>
            <w:r>
              <w:rPr>
                <w:rFonts w:eastAsia="SimSun" w:hint="eastAsia"/>
                <w:sz w:val="21"/>
                <w:szCs w:val="21"/>
              </w:rPr>
              <w:t>名称</w:t>
            </w:r>
          </w:p>
        </w:tc>
        <w:tc>
          <w:tcPr>
            <w:tcW w:w="2265" w:type="dxa"/>
            <w:tcBorders>
              <w:top w:val="single" w:sz="8" w:space="0" w:color="000000"/>
              <w:bottom w:val="single" w:sz="6" w:space="0" w:color="000000"/>
            </w:tcBorders>
          </w:tcPr>
          <w:p w14:paraId="4C72FFDD" w14:textId="2A640C40" w:rsidR="00206EEE" w:rsidRPr="00206EEE" w:rsidRDefault="00832AD5" w:rsidP="00206EEE">
            <w:pPr>
              <w:spacing w:line="440" w:lineRule="exact"/>
              <w:jc w:val="center"/>
              <w:rPr>
                <w:rFonts w:eastAsia="SimSun"/>
                <w:sz w:val="21"/>
                <w:szCs w:val="21"/>
              </w:rPr>
            </w:pPr>
            <w:r>
              <w:rPr>
                <w:rFonts w:eastAsia="SimSun" w:hint="eastAsia"/>
                <w:sz w:val="21"/>
                <w:szCs w:val="21"/>
              </w:rPr>
              <w:t>数据类型</w:t>
            </w:r>
          </w:p>
        </w:tc>
        <w:tc>
          <w:tcPr>
            <w:tcW w:w="2265" w:type="dxa"/>
            <w:tcBorders>
              <w:top w:val="single" w:sz="8" w:space="0" w:color="000000"/>
              <w:bottom w:val="single" w:sz="6" w:space="0" w:color="000000"/>
            </w:tcBorders>
          </w:tcPr>
          <w:p w14:paraId="72CE9AD2" w14:textId="5B36B26A" w:rsidR="00206EEE" w:rsidRPr="00206EEE" w:rsidRDefault="00832AD5" w:rsidP="00206EEE">
            <w:pPr>
              <w:spacing w:line="440" w:lineRule="exact"/>
              <w:jc w:val="center"/>
              <w:rPr>
                <w:rFonts w:eastAsia="SimSun"/>
                <w:sz w:val="21"/>
                <w:szCs w:val="21"/>
              </w:rPr>
            </w:pPr>
            <w:r>
              <w:rPr>
                <w:rFonts w:eastAsia="SimSun" w:hint="eastAsia"/>
                <w:sz w:val="21"/>
                <w:szCs w:val="21"/>
              </w:rPr>
              <w:t>是否为空</w:t>
            </w:r>
          </w:p>
        </w:tc>
        <w:tc>
          <w:tcPr>
            <w:tcW w:w="2266" w:type="dxa"/>
            <w:tcBorders>
              <w:top w:val="single" w:sz="8" w:space="0" w:color="000000"/>
              <w:bottom w:val="single" w:sz="6" w:space="0" w:color="000000"/>
            </w:tcBorders>
          </w:tcPr>
          <w:p w14:paraId="7B166CD0" w14:textId="5C676B11" w:rsidR="00206EEE" w:rsidRPr="00206EEE" w:rsidRDefault="00832AD5" w:rsidP="00206EEE">
            <w:pPr>
              <w:spacing w:line="440" w:lineRule="exact"/>
              <w:jc w:val="center"/>
              <w:rPr>
                <w:rFonts w:eastAsia="SimSun"/>
                <w:sz w:val="21"/>
                <w:szCs w:val="21"/>
              </w:rPr>
            </w:pPr>
            <w:r>
              <w:rPr>
                <w:rFonts w:eastAsia="SimSun" w:hint="eastAsia"/>
                <w:sz w:val="21"/>
                <w:szCs w:val="21"/>
              </w:rPr>
              <w:t>说明</w:t>
            </w:r>
          </w:p>
        </w:tc>
      </w:tr>
      <w:tr w:rsidR="00206EEE" w14:paraId="21F07086" w14:textId="77777777" w:rsidTr="00206EEE">
        <w:tc>
          <w:tcPr>
            <w:tcW w:w="2265" w:type="dxa"/>
            <w:tcBorders>
              <w:top w:val="single" w:sz="6" w:space="0" w:color="000000"/>
              <w:bottom w:val="nil"/>
            </w:tcBorders>
          </w:tcPr>
          <w:p w14:paraId="4B9BC23B" w14:textId="434A801D" w:rsidR="00206EEE" w:rsidRPr="00206EEE" w:rsidRDefault="00832AD5" w:rsidP="00206EEE">
            <w:pPr>
              <w:spacing w:line="440" w:lineRule="exact"/>
              <w:jc w:val="center"/>
              <w:rPr>
                <w:rFonts w:eastAsia="SimSun"/>
                <w:sz w:val="21"/>
                <w:szCs w:val="21"/>
              </w:rPr>
            </w:pPr>
            <w:r>
              <w:rPr>
                <w:rFonts w:eastAsia="SimSun" w:hint="eastAsia"/>
                <w:sz w:val="21"/>
                <w:szCs w:val="21"/>
              </w:rPr>
              <w:t>UsersID</w:t>
            </w:r>
          </w:p>
        </w:tc>
        <w:tc>
          <w:tcPr>
            <w:tcW w:w="2265" w:type="dxa"/>
            <w:tcBorders>
              <w:top w:val="single" w:sz="6" w:space="0" w:color="000000"/>
              <w:bottom w:val="nil"/>
            </w:tcBorders>
          </w:tcPr>
          <w:p w14:paraId="31772A00" w14:textId="2ADB9F08" w:rsidR="00206EEE" w:rsidRPr="00206EEE" w:rsidRDefault="00832AD5" w:rsidP="00206EEE">
            <w:pPr>
              <w:spacing w:line="440" w:lineRule="exact"/>
              <w:jc w:val="center"/>
              <w:rPr>
                <w:rFonts w:eastAsia="SimSun"/>
                <w:sz w:val="21"/>
                <w:szCs w:val="21"/>
              </w:rPr>
            </w:pPr>
            <w:r>
              <w:rPr>
                <w:rFonts w:eastAsia="SimSun" w:hint="eastAsia"/>
                <w:sz w:val="21"/>
                <w:szCs w:val="21"/>
              </w:rPr>
              <w:t>int</w:t>
            </w:r>
          </w:p>
        </w:tc>
        <w:tc>
          <w:tcPr>
            <w:tcW w:w="2265" w:type="dxa"/>
            <w:tcBorders>
              <w:top w:val="single" w:sz="6" w:space="0" w:color="000000"/>
              <w:bottom w:val="nil"/>
            </w:tcBorders>
          </w:tcPr>
          <w:p w14:paraId="4393104D" w14:textId="0B27F73C" w:rsidR="00206EEE" w:rsidRPr="00206EEE" w:rsidRDefault="002806EB" w:rsidP="00206EEE">
            <w:pPr>
              <w:spacing w:line="440" w:lineRule="exact"/>
              <w:jc w:val="center"/>
              <w:rPr>
                <w:rFonts w:eastAsia="SimSun"/>
                <w:sz w:val="21"/>
                <w:szCs w:val="21"/>
              </w:rPr>
            </w:pPr>
            <w:r>
              <w:rPr>
                <w:rFonts w:eastAsia="SimSun" w:hint="eastAsia"/>
                <w:sz w:val="21"/>
                <w:szCs w:val="21"/>
              </w:rPr>
              <w:t>NOT NULL</w:t>
            </w:r>
          </w:p>
        </w:tc>
        <w:tc>
          <w:tcPr>
            <w:tcW w:w="2266" w:type="dxa"/>
            <w:tcBorders>
              <w:top w:val="single" w:sz="6" w:space="0" w:color="000000"/>
              <w:bottom w:val="nil"/>
            </w:tcBorders>
          </w:tcPr>
          <w:p w14:paraId="7BE52CB1" w14:textId="35218364" w:rsidR="00206EEE" w:rsidRPr="00206EEE" w:rsidRDefault="002806EB" w:rsidP="00206EEE">
            <w:pPr>
              <w:spacing w:line="440" w:lineRule="exact"/>
              <w:jc w:val="center"/>
              <w:rPr>
                <w:rFonts w:eastAsia="SimSun"/>
                <w:sz w:val="21"/>
                <w:szCs w:val="21"/>
              </w:rPr>
            </w:pPr>
            <w:r>
              <w:rPr>
                <w:rFonts w:eastAsia="SimSun" w:hint="eastAsia"/>
                <w:sz w:val="21"/>
                <w:szCs w:val="21"/>
              </w:rPr>
              <w:t>用户</w:t>
            </w:r>
            <w:r>
              <w:rPr>
                <w:rFonts w:eastAsia="SimSun" w:hint="eastAsia"/>
                <w:sz w:val="21"/>
                <w:szCs w:val="21"/>
              </w:rPr>
              <w:t>ID(</w:t>
            </w:r>
            <w:r>
              <w:rPr>
                <w:rFonts w:eastAsia="SimSun" w:hint="eastAsia"/>
                <w:sz w:val="21"/>
                <w:szCs w:val="21"/>
              </w:rPr>
              <w:t>主键</w:t>
            </w:r>
            <w:r>
              <w:rPr>
                <w:rFonts w:eastAsia="SimSun" w:hint="eastAsia"/>
                <w:sz w:val="21"/>
                <w:szCs w:val="21"/>
              </w:rPr>
              <w:t>)</w:t>
            </w:r>
          </w:p>
        </w:tc>
      </w:tr>
      <w:tr w:rsidR="00206EEE" w14:paraId="044BA042" w14:textId="77777777" w:rsidTr="00206EEE">
        <w:tc>
          <w:tcPr>
            <w:tcW w:w="2265" w:type="dxa"/>
            <w:tcBorders>
              <w:top w:val="nil"/>
              <w:bottom w:val="nil"/>
            </w:tcBorders>
          </w:tcPr>
          <w:p w14:paraId="20197FA7" w14:textId="1C21ACAF" w:rsidR="00206EEE" w:rsidRPr="00206EEE" w:rsidRDefault="00832AD5" w:rsidP="00206EEE">
            <w:pPr>
              <w:spacing w:line="440" w:lineRule="exact"/>
              <w:jc w:val="center"/>
              <w:rPr>
                <w:rFonts w:eastAsia="SimSun"/>
                <w:sz w:val="21"/>
                <w:szCs w:val="21"/>
              </w:rPr>
            </w:pPr>
            <w:r>
              <w:rPr>
                <w:rFonts w:eastAsia="SimSun" w:hint="eastAsia"/>
                <w:sz w:val="21"/>
                <w:szCs w:val="21"/>
              </w:rPr>
              <w:t>UPWD</w:t>
            </w:r>
          </w:p>
        </w:tc>
        <w:tc>
          <w:tcPr>
            <w:tcW w:w="2265" w:type="dxa"/>
            <w:tcBorders>
              <w:top w:val="nil"/>
              <w:bottom w:val="nil"/>
            </w:tcBorders>
          </w:tcPr>
          <w:p w14:paraId="0D42DB46" w14:textId="22853195" w:rsidR="00206EEE" w:rsidRPr="00206EEE" w:rsidRDefault="00832AD5" w:rsidP="00206EEE">
            <w:pPr>
              <w:spacing w:line="440" w:lineRule="exact"/>
              <w:jc w:val="center"/>
              <w:rPr>
                <w:rFonts w:eastAsia="SimSun"/>
                <w:sz w:val="21"/>
                <w:szCs w:val="21"/>
              </w:rPr>
            </w:pPr>
            <w:r>
              <w:rPr>
                <w:rFonts w:eastAsia="SimSun"/>
                <w:sz w:val="21"/>
                <w:szCs w:val="21"/>
              </w:rPr>
              <w:t>v</w:t>
            </w:r>
            <w:r>
              <w:rPr>
                <w:rFonts w:eastAsia="SimSun" w:hint="eastAsia"/>
                <w:sz w:val="21"/>
                <w:szCs w:val="21"/>
              </w:rPr>
              <w:t>archar(20)</w:t>
            </w:r>
          </w:p>
        </w:tc>
        <w:tc>
          <w:tcPr>
            <w:tcW w:w="2265" w:type="dxa"/>
            <w:tcBorders>
              <w:top w:val="nil"/>
              <w:bottom w:val="nil"/>
            </w:tcBorders>
          </w:tcPr>
          <w:p w14:paraId="58E2C958" w14:textId="48E25D48" w:rsidR="00206EEE" w:rsidRPr="00206EEE" w:rsidRDefault="002806EB" w:rsidP="00206EEE">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nil"/>
            </w:tcBorders>
          </w:tcPr>
          <w:p w14:paraId="0F5328A9" w14:textId="61BA6440" w:rsidR="00206EEE" w:rsidRPr="00206EEE" w:rsidRDefault="002806EB" w:rsidP="00206EEE">
            <w:pPr>
              <w:spacing w:line="440" w:lineRule="exact"/>
              <w:jc w:val="center"/>
              <w:rPr>
                <w:rFonts w:eastAsia="SimSun"/>
                <w:sz w:val="21"/>
                <w:szCs w:val="21"/>
              </w:rPr>
            </w:pPr>
            <w:r>
              <w:rPr>
                <w:rFonts w:eastAsia="SimSun" w:hint="eastAsia"/>
                <w:sz w:val="21"/>
                <w:szCs w:val="21"/>
              </w:rPr>
              <w:t>用户密码</w:t>
            </w:r>
          </w:p>
        </w:tc>
      </w:tr>
      <w:tr w:rsidR="00206EEE" w14:paraId="2B799FC0" w14:textId="77777777" w:rsidTr="00206EEE">
        <w:tc>
          <w:tcPr>
            <w:tcW w:w="2265" w:type="dxa"/>
            <w:tcBorders>
              <w:top w:val="nil"/>
              <w:bottom w:val="nil"/>
            </w:tcBorders>
          </w:tcPr>
          <w:p w14:paraId="644FB4AE" w14:textId="52EA6860" w:rsidR="00206EEE" w:rsidRPr="00206EEE" w:rsidRDefault="00832AD5" w:rsidP="00206EEE">
            <w:pPr>
              <w:spacing w:line="440" w:lineRule="exact"/>
              <w:jc w:val="center"/>
              <w:rPr>
                <w:rFonts w:eastAsia="SimSun"/>
                <w:sz w:val="21"/>
                <w:szCs w:val="21"/>
              </w:rPr>
            </w:pPr>
            <w:r>
              <w:rPr>
                <w:rFonts w:eastAsia="SimSun" w:hint="eastAsia"/>
                <w:sz w:val="21"/>
                <w:szCs w:val="21"/>
              </w:rPr>
              <w:t>UNAME</w:t>
            </w:r>
          </w:p>
        </w:tc>
        <w:tc>
          <w:tcPr>
            <w:tcW w:w="2265" w:type="dxa"/>
            <w:tcBorders>
              <w:top w:val="nil"/>
              <w:bottom w:val="nil"/>
            </w:tcBorders>
          </w:tcPr>
          <w:p w14:paraId="60D35399" w14:textId="08F04C8E" w:rsidR="00206EEE" w:rsidRPr="00206EEE" w:rsidRDefault="00832AD5" w:rsidP="00206EEE">
            <w:pPr>
              <w:spacing w:line="440" w:lineRule="exact"/>
              <w:jc w:val="center"/>
              <w:rPr>
                <w:rFonts w:eastAsia="SimSun"/>
                <w:sz w:val="21"/>
                <w:szCs w:val="21"/>
              </w:rPr>
            </w:pPr>
            <w:r>
              <w:rPr>
                <w:rFonts w:eastAsia="SimSun"/>
                <w:sz w:val="21"/>
                <w:szCs w:val="21"/>
              </w:rPr>
              <w:t>v</w:t>
            </w:r>
            <w:r>
              <w:rPr>
                <w:rFonts w:eastAsia="SimSun" w:hint="eastAsia"/>
                <w:sz w:val="21"/>
                <w:szCs w:val="21"/>
              </w:rPr>
              <w:t>archar(50)</w:t>
            </w:r>
          </w:p>
        </w:tc>
        <w:tc>
          <w:tcPr>
            <w:tcW w:w="2265" w:type="dxa"/>
            <w:tcBorders>
              <w:top w:val="nil"/>
              <w:bottom w:val="nil"/>
            </w:tcBorders>
          </w:tcPr>
          <w:p w14:paraId="263AED00" w14:textId="2F218007" w:rsidR="00206EEE" w:rsidRPr="00206EEE" w:rsidRDefault="002806EB" w:rsidP="00206EEE">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nil"/>
            </w:tcBorders>
          </w:tcPr>
          <w:p w14:paraId="3DA2D95D" w14:textId="3B26C9A6" w:rsidR="00206EEE" w:rsidRPr="00206EEE" w:rsidRDefault="002806EB" w:rsidP="00206EEE">
            <w:pPr>
              <w:spacing w:line="440" w:lineRule="exact"/>
              <w:jc w:val="center"/>
              <w:rPr>
                <w:rFonts w:eastAsia="SimSun"/>
                <w:sz w:val="21"/>
                <w:szCs w:val="21"/>
              </w:rPr>
            </w:pPr>
            <w:r>
              <w:rPr>
                <w:rFonts w:eastAsia="SimSun" w:hint="eastAsia"/>
                <w:sz w:val="21"/>
                <w:szCs w:val="21"/>
              </w:rPr>
              <w:t>用户名称</w:t>
            </w:r>
          </w:p>
        </w:tc>
      </w:tr>
      <w:tr w:rsidR="00206EEE" w14:paraId="1C2F3ABB" w14:textId="77777777" w:rsidTr="00206EEE">
        <w:tc>
          <w:tcPr>
            <w:tcW w:w="2265" w:type="dxa"/>
            <w:tcBorders>
              <w:top w:val="nil"/>
              <w:bottom w:val="nil"/>
            </w:tcBorders>
          </w:tcPr>
          <w:p w14:paraId="73F24FDB" w14:textId="05B30A90" w:rsidR="00206EEE" w:rsidRPr="00206EEE" w:rsidRDefault="00832AD5" w:rsidP="00206EEE">
            <w:pPr>
              <w:spacing w:line="440" w:lineRule="exact"/>
              <w:jc w:val="center"/>
              <w:rPr>
                <w:rFonts w:eastAsia="SimSun"/>
                <w:sz w:val="21"/>
                <w:szCs w:val="21"/>
              </w:rPr>
            </w:pPr>
            <w:r>
              <w:rPr>
                <w:rFonts w:eastAsia="SimSun" w:hint="eastAsia"/>
                <w:sz w:val="21"/>
                <w:szCs w:val="21"/>
              </w:rPr>
              <w:t>UGENDER</w:t>
            </w:r>
          </w:p>
        </w:tc>
        <w:tc>
          <w:tcPr>
            <w:tcW w:w="2265" w:type="dxa"/>
            <w:tcBorders>
              <w:top w:val="nil"/>
              <w:bottom w:val="nil"/>
            </w:tcBorders>
          </w:tcPr>
          <w:p w14:paraId="31EE6CDC" w14:textId="7B38A8A7" w:rsidR="00206EEE" w:rsidRPr="00206EEE" w:rsidRDefault="00832AD5" w:rsidP="00206EEE">
            <w:pPr>
              <w:spacing w:line="440" w:lineRule="exact"/>
              <w:jc w:val="center"/>
              <w:rPr>
                <w:rFonts w:eastAsia="SimSun"/>
                <w:sz w:val="21"/>
                <w:szCs w:val="21"/>
              </w:rPr>
            </w:pPr>
            <w:r>
              <w:rPr>
                <w:rFonts w:eastAsia="SimSun"/>
                <w:sz w:val="21"/>
                <w:szCs w:val="21"/>
              </w:rPr>
              <w:t>v</w:t>
            </w:r>
            <w:r>
              <w:rPr>
                <w:rFonts w:eastAsia="SimSun" w:hint="eastAsia"/>
                <w:sz w:val="21"/>
                <w:szCs w:val="21"/>
              </w:rPr>
              <w:t>archar(20)</w:t>
            </w:r>
          </w:p>
        </w:tc>
        <w:tc>
          <w:tcPr>
            <w:tcW w:w="2265" w:type="dxa"/>
            <w:tcBorders>
              <w:top w:val="nil"/>
              <w:bottom w:val="nil"/>
            </w:tcBorders>
          </w:tcPr>
          <w:p w14:paraId="22D307C5" w14:textId="33396376" w:rsidR="00206EEE" w:rsidRPr="00206EEE" w:rsidRDefault="002806EB" w:rsidP="00206EEE">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nil"/>
            </w:tcBorders>
          </w:tcPr>
          <w:p w14:paraId="14DDCDDC" w14:textId="198F9EE5" w:rsidR="00206EEE" w:rsidRPr="00206EEE" w:rsidRDefault="002806EB" w:rsidP="00206EEE">
            <w:pPr>
              <w:spacing w:line="440" w:lineRule="exact"/>
              <w:jc w:val="center"/>
              <w:rPr>
                <w:rFonts w:eastAsia="SimSun"/>
                <w:sz w:val="21"/>
                <w:szCs w:val="21"/>
              </w:rPr>
            </w:pPr>
            <w:r>
              <w:rPr>
                <w:rFonts w:eastAsia="SimSun" w:hint="eastAsia"/>
                <w:sz w:val="21"/>
                <w:szCs w:val="21"/>
              </w:rPr>
              <w:t>用户性别</w:t>
            </w:r>
          </w:p>
        </w:tc>
      </w:tr>
      <w:tr w:rsidR="00206EEE" w14:paraId="7E19718D" w14:textId="77777777" w:rsidTr="00206EEE">
        <w:tc>
          <w:tcPr>
            <w:tcW w:w="2265" w:type="dxa"/>
            <w:tcBorders>
              <w:top w:val="nil"/>
              <w:bottom w:val="single" w:sz="8" w:space="0" w:color="000000"/>
            </w:tcBorders>
          </w:tcPr>
          <w:p w14:paraId="5AECC830" w14:textId="40A8E811" w:rsidR="00206EEE" w:rsidRPr="00206EEE" w:rsidRDefault="00832AD5" w:rsidP="00206EEE">
            <w:pPr>
              <w:spacing w:line="440" w:lineRule="exact"/>
              <w:jc w:val="center"/>
              <w:rPr>
                <w:rFonts w:eastAsia="SimSun"/>
                <w:sz w:val="21"/>
                <w:szCs w:val="21"/>
              </w:rPr>
            </w:pPr>
            <w:r>
              <w:rPr>
                <w:rFonts w:eastAsia="SimSun" w:hint="eastAsia"/>
                <w:sz w:val="21"/>
                <w:szCs w:val="21"/>
              </w:rPr>
              <w:t>ULIMIT</w:t>
            </w:r>
          </w:p>
        </w:tc>
        <w:tc>
          <w:tcPr>
            <w:tcW w:w="2265" w:type="dxa"/>
            <w:tcBorders>
              <w:top w:val="nil"/>
              <w:bottom w:val="single" w:sz="8" w:space="0" w:color="000000"/>
            </w:tcBorders>
          </w:tcPr>
          <w:p w14:paraId="48C8B261" w14:textId="172EAE4A" w:rsidR="00206EEE" w:rsidRPr="00206EEE" w:rsidRDefault="00832AD5" w:rsidP="00206EEE">
            <w:pPr>
              <w:spacing w:line="440" w:lineRule="exact"/>
              <w:jc w:val="center"/>
              <w:rPr>
                <w:rFonts w:eastAsia="SimSun"/>
                <w:sz w:val="21"/>
                <w:szCs w:val="21"/>
              </w:rPr>
            </w:pPr>
            <w:r>
              <w:rPr>
                <w:rFonts w:eastAsia="SimSun" w:hint="eastAsia"/>
                <w:sz w:val="21"/>
                <w:szCs w:val="21"/>
              </w:rPr>
              <w:t>int</w:t>
            </w:r>
          </w:p>
        </w:tc>
        <w:tc>
          <w:tcPr>
            <w:tcW w:w="2265" w:type="dxa"/>
            <w:tcBorders>
              <w:top w:val="nil"/>
              <w:bottom w:val="single" w:sz="8" w:space="0" w:color="000000"/>
            </w:tcBorders>
          </w:tcPr>
          <w:p w14:paraId="566FFE04" w14:textId="3BA97451" w:rsidR="00206EEE" w:rsidRPr="00206EEE" w:rsidRDefault="002806EB" w:rsidP="00206EEE">
            <w:pPr>
              <w:spacing w:line="440" w:lineRule="exact"/>
              <w:jc w:val="center"/>
              <w:rPr>
                <w:rFonts w:eastAsia="SimSun"/>
                <w:sz w:val="21"/>
                <w:szCs w:val="21"/>
              </w:rPr>
            </w:pPr>
            <w:r>
              <w:rPr>
                <w:rFonts w:eastAsia="SimSun" w:hint="eastAsia"/>
                <w:sz w:val="21"/>
                <w:szCs w:val="21"/>
              </w:rPr>
              <w:t>NOT NULL</w:t>
            </w:r>
          </w:p>
        </w:tc>
        <w:tc>
          <w:tcPr>
            <w:tcW w:w="2266" w:type="dxa"/>
            <w:tcBorders>
              <w:top w:val="nil"/>
              <w:bottom w:val="single" w:sz="8" w:space="0" w:color="000000"/>
            </w:tcBorders>
          </w:tcPr>
          <w:p w14:paraId="2170C3EF" w14:textId="35CF7FF3" w:rsidR="00206EEE" w:rsidRPr="00206EEE" w:rsidRDefault="002806EB" w:rsidP="00206EEE">
            <w:pPr>
              <w:spacing w:line="440" w:lineRule="exact"/>
              <w:jc w:val="center"/>
              <w:rPr>
                <w:rFonts w:eastAsia="SimSun"/>
                <w:sz w:val="21"/>
                <w:szCs w:val="21"/>
              </w:rPr>
            </w:pPr>
            <w:r>
              <w:rPr>
                <w:rFonts w:eastAsia="SimSun" w:hint="eastAsia"/>
                <w:sz w:val="21"/>
                <w:szCs w:val="21"/>
              </w:rPr>
              <w:t>用户权限</w:t>
            </w:r>
          </w:p>
        </w:tc>
      </w:tr>
    </w:tbl>
    <w:p w14:paraId="4CE7A776" w14:textId="316B81FA" w:rsidR="009263AC" w:rsidRDefault="009263AC" w:rsidP="009263AC">
      <w:pPr>
        <w:pStyle w:val="2"/>
        <w:numPr>
          <w:ilvl w:val="0"/>
          <w:numId w:val="0"/>
        </w:numPr>
        <w:rPr>
          <w:rFonts w:ascii="Times New Roman"/>
          <w:lang w:eastAsia="zh-CN"/>
        </w:rPr>
      </w:pPr>
      <w:r>
        <w:rPr>
          <w:rFonts w:ascii="Times New Roman" w:hint="eastAsia"/>
          <w:lang w:eastAsia="zh-CN"/>
        </w:rPr>
        <w:lastRenderedPageBreak/>
        <w:t>2</w:t>
      </w:r>
      <w:r w:rsidRPr="003B1D97">
        <w:rPr>
          <w:rFonts w:ascii="Times New Roman"/>
        </w:rPr>
        <w:t>.</w:t>
      </w:r>
      <w:r>
        <w:rPr>
          <w:rFonts w:ascii="Times New Roman" w:hint="eastAsia"/>
          <w:lang w:eastAsia="zh-CN"/>
        </w:rPr>
        <w:t>2</w:t>
      </w:r>
      <w:r w:rsidRPr="003B1D97">
        <w:rPr>
          <w:rFonts w:ascii="Times New Roman"/>
        </w:rPr>
        <w:t xml:space="preserve"> </w:t>
      </w:r>
      <w:r w:rsidR="00BE10DC">
        <w:rPr>
          <w:rFonts w:ascii="Times New Roman" w:hint="eastAsia"/>
          <w:lang w:eastAsia="zh-CN"/>
        </w:rPr>
        <w:t>前台登录注册</w:t>
      </w:r>
      <w:r>
        <w:rPr>
          <w:rFonts w:ascii="Times New Roman" w:hint="eastAsia"/>
          <w:lang w:eastAsia="zh-CN"/>
        </w:rPr>
        <w:t>模块的实现</w:t>
      </w:r>
    </w:p>
    <w:p w14:paraId="04662280" w14:textId="12EED3AB" w:rsidR="00BE10DC" w:rsidRPr="00745AB3" w:rsidRDefault="00BE10DC" w:rsidP="00745AB3">
      <w:pPr>
        <w:pStyle w:val="24"/>
      </w:pPr>
      <w:r>
        <w:rPr>
          <w:rFonts w:hint="eastAsia"/>
        </w:rPr>
        <w:t>用户要想进入系统，进行浏览等操作，需要先登录，否则无法进入系统，有账号的用户即可在登录界面登录即可，没有账号的用户需要在注册界面注册后方可登录。登录注册界面如图</w:t>
      </w:r>
      <w:r>
        <w:rPr>
          <w:rFonts w:hint="eastAsia"/>
        </w:rPr>
        <w:t>2</w:t>
      </w:r>
      <w:r>
        <w:t>.2</w:t>
      </w:r>
      <w:r>
        <w:rPr>
          <w:rFonts w:hint="eastAsia"/>
        </w:rPr>
        <w:t>所示。</w:t>
      </w:r>
    </w:p>
    <w:p w14:paraId="426E549D" w14:textId="204DEAAA" w:rsidR="00745AB3" w:rsidRDefault="00745AB3" w:rsidP="00745AB3">
      <w:pPr>
        <w:jc w:val="center"/>
      </w:pPr>
      <w:r w:rsidRPr="00745AB3">
        <w:rPr>
          <w:noProof/>
        </w:rPr>
        <w:drawing>
          <wp:inline distT="0" distB="0" distL="0" distR="0" wp14:anchorId="1634B72C" wp14:editId="587D7127">
            <wp:extent cx="2350141" cy="2211897"/>
            <wp:effectExtent l="0" t="0" r="1206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1839" cy="2222907"/>
                    </a:xfrm>
                    <a:prstGeom prst="rect">
                      <a:avLst/>
                    </a:prstGeom>
                  </pic:spPr>
                </pic:pic>
              </a:graphicData>
            </a:graphic>
          </wp:inline>
        </w:drawing>
      </w:r>
      <w:r w:rsidRPr="00745AB3">
        <w:rPr>
          <w:noProof/>
        </w:rPr>
        <w:drawing>
          <wp:inline distT="0" distB="0" distL="0" distR="0" wp14:anchorId="33D9C9C6" wp14:editId="329F3200">
            <wp:extent cx="1742800" cy="2285557"/>
            <wp:effectExtent l="0" t="0" r="1016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3595" cy="2299714"/>
                    </a:xfrm>
                    <a:prstGeom prst="rect">
                      <a:avLst/>
                    </a:prstGeom>
                  </pic:spPr>
                </pic:pic>
              </a:graphicData>
            </a:graphic>
          </wp:inline>
        </w:drawing>
      </w:r>
    </w:p>
    <w:p w14:paraId="2E8C5CD7" w14:textId="2AF0FCEE" w:rsidR="00120D69" w:rsidRDefault="00120D69" w:rsidP="00120D69">
      <w:pPr>
        <w:spacing w:line="440" w:lineRule="exact"/>
        <w:jc w:val="center"/>
        <w:rPr>
          <w:rFonts w:eastAsia="SimHei"/>
          <w:sz w:val="21"/>
          <w:szCs w:val="21"/>
        </w:rPr>
      </w:pPr>
      <w:r w:rsidRPr="00120D69">
        <w:rPr>
          <w:rFonts w:eastAsia="SimHei"/>
          <w:sz w:val="21"/>
          <w:szCs w:val="21"/>
        </w:rPr>
        <w:t>图</w:t>
      </w:r>
      <w:r w:rsidRPr="00120D69">
        <w:rPr>
          <w:rFonts w:eastAsia="SimHei"/>
          <w:sz w:val="21"/>
          <w:szCs w:val="21"/>
        </w:rPr>
        <w:t xml:space="preserve"> 2.2 </w:t>
      </w:r>
      <w:r w:rsidRPr="00120D69">
        <w:rPr>
          <w:rFonts w:eastAsia="SimHei"/>
          <w:sz w:val="21"/>
          <w:szCs w:val="21"/>
        </w:rPr>
        <w:t>前台登录注册界面</w:t>
      </w:r>
    </w:p>
    <w:p w14:paraId="50C0BF77" w14:textId="70246644" w:rsidR="00120D69" w:rsidRDefault="00120D69" w:rsidP="00120D69">
      <w:pPr>
        <w:spacing w:line="440" w:lineRule="exact"/>
        <w:ind w:firstLineChars="200" w:firstLine="480"/>
        <w:rPr>
          <w:rFonts w:ascii="SimSun" w:eastAsia="SimSun" w:hAnsi="SimSun"/>
        </w:rPr>
      </w:pPr>
      <w:r>
        <w:rPr>
          <w:rFonts w:ascii="SimSun" w:eastAsia="SimSun" w:hAnsi="SimSun" w:hint="eastAsia"/>
        </w:rPr>
        <w:t>功能描述：</w:t>
      </w:r>
    </w:p>
    <w:p w14:paraId="66F3582E" w14:textId="09443A74" w:rsidR="00117FBF" w:rsidRPr="00BA11F8" w:rsidRDefault="00117FBF" w:rsidP="00117FBF">
      <w:pPr>
        <w:pStyle w:val="24"/>
      </w:pPr>
      <w:r w:rsidRPr="00BA11F8">
        <w:t>用户在首页点击</w:t>
      </w:r>
      <w:r w:rsidRPr="00BA11F8">
        <w:t>“</w:t>
      </w:r>
      <w:r w:rsidRPr="00BA11F8">
        <w:rPr>
          <w:rFonts w:hint="eastAsia"/>
        </w:rPr>
        <w:t>登录</w:t>
      </w:r>
      <w:r w:rsidRPr="00BA11F8">
        <w:t>”</w:t>
      </w:r>
      <w:r w:rsidRPr="00BA11F8">
        <w:rPr>
          <w:rFonts w:hint="eastAsia"/>
        </w:rPr>
        <w:t>按钮，即可进入登录界面，用户输入正确的用户名和密码后，点击“登录”按钮。在服务器后台，提交表单，执行</w:t>
      </w:r>
      <w:r w:rsidRPr="00BA11F8">
        <w:rPr>
          <w:rFonts w:hint="eastAsia"/>
        </w:rPr>
        <w:t>L</w:t>
      </w:r>
      <w:r w:rsidRPr="00BA11F8">
        <w:t>oginServlet</w:t>
      </w:r>
      <w:r w:rsidRPr="00BA11F8">
        <w:t>，获取用户输入的表单信息，接着查询数据库中的</w:t>
      </w:r>
      <w:r w:rsidRPr="00BA11F8">
        <w:t>user</w:t>
      </w:r>
      <w:r>
        <w:rPr>
          <w:rFonts w:hint="eastAsia"/>
        </w:rPr>
        <w:t>s</w:t>
      </w:r>
      <w:r w:rsidRPr="00BA11F8">
        <w:t>表</w:t>
      </w:r>
      <w:r w:rsidRPr="00BA11F8">
        <w:rPr>
          <w:rFonts w:hint="eastAsia"/>
        </w:rPr>
        <w:t>，查看是否存在该用户，如果不存在则提示错误信息，如果存在则返回该用户信息，并将该用户存在</w:t>
      </w:r>
      <w:r w:rsidRPr="00BA11F8">
        <w:rPr>
          <w:rFonts w:hint="eastAsia"/>
        </w:rPr>
        <w:t>session</w:t>
      </w:r>
      <w:r w:rsidRPr="00BA11F8">
        <w:rPr>
          <w:rFonts w:hint="eastAsia"/>
        </w:rPr>
        <w:t>域中，接着跳转至首界面。用户登录成功后，在首界面即可显示出用户的用户名信息。</w:t>
      </w:r>
    </w:p>
    <w:p w14:paraId="208AD619" w14:textId="429472E6" w:rsidR="00117FBF" w:rsidRDefault="00117FBF" w:rsidP="00117FBF">
      <w:pPr>
        <w:pStyle w:val="24"/>
      </w:pPr>
      <w:r w:rsidRPr="00BA11F8">
        <w:t>当用户没有账号时，点击</w:t>
      </w:r>
      <w:r w:rsidRPr="00BA11F8">
        <w:t>“</w:t>
      </w:r>
      <w:r w:rsidRPr="00BA11F8">
        <w:rPr>
          <w:rFonts w:hint="eastAsia"/>
        </w:rPr>
        <w:t>注册</w:t>
      </w:r>
      <w:r w:rsidRPr="00BA11F8">
        <w:t>”</w:t>
      </w:r>
      <w:r w:rsidRPr="00BA11F8">
        <w:rPr>
          <w:rFonts w:hint="eastAsia"/>
        </w:rPr>
        <w:t>按钮，即可进入注册界面，用户输入正确的个人信息，点击“注册”按钮。在服务器后台，提交注册表单，执行</w:t>
      </w:r>
      <w:r>
        <w:rPr>
          <w:rFonts w:hint="eastAsia"/>
        </w:rPr>
        <w:t>UsersAdd</w:t>
      </w:r>
      <w:r w:rsidRPr="00BA11F8">
        <w:t>Servlet</w:t>
      </w:r>
      <w:r w:rsidRPr="00BA11F8">
        <w:t>，获取用户</w:t>
      </w:r>
      <w:r w:rsidRPr="00BA11F8">
        <w:rPr>
          <w:rFonts w:hint="eastAsia"/>
        </w:rPr>
        <w:t>输入的表单信息，赋值至</w:t>
      </w:r>
      <w:r w:rsidRPr="00BA11F8">
        <w:t>user</w:t>
      </w:r>
      <w:r>
        <w:rPr>
          <w:rFonts w:hint="eastAsia"/>
        </w:rPr>
        <w:t>s</w:t>
      </w:r>
      <w:r w:rsidRPr="00BA11F8">
        <w:t>对象中，传入</w:t>
      </w:r>
      <w:r>
        <w:rPr>
          <w:rFonts w:hint="eastAsia"/>
        </w:rPr>
        <w:t>到</w:t>
      </w:r>
      <w:r>
        <w:rPr>
          <w:rFonts w:hint="eastAsia"/>
        </w:rPr>
        <w:t>regist()</w:t>
      </w:r>
      <w:r w:rsidRPr="00BA11F8">
        <w:t>方法，执行数据库的添加操作，</w:t>
      </w:r>
      <w:r w:rsidRPr="00BA11F8">
        <w:rPr>
          <w:rFonts w:hint="eastAsia"/>
        </w:rPr>
        <w:t>注册失败则有提示错误信息，注册成功用户即可登录</w:t>
      </w:r>
      <w:r>
        <w:rPr>
          <w:rFonts w:hint="eastAsia"/>
        </w:rPr>
        <w:t>并直接跳转至主页面</w:t>
      </w:r>
      <w:r w:rsidRPr="00BA11F8">
        <w:rPr>
          <w:rFonts w:hint="eastAsia"/>
        </w:rPr>
        <w:t>。</w:t>
      </w:r>
    </w:p>
    <w:p w14:paraId="3FDF2F3F" w14:textId="316A8BFC" w:rsidR="00120D69" w:rsidRDefault="008534E9" w:rsidP="008534E9">
      <w:pPr>
        <w:pStyle w:val="2"/>
        <w:numPr>
          <w:ilvl w:val="0"/>
          <w:numId w:val="0"/>
        </w:numPr>
        <w:ind w:left="576" w:hanging="576"/>
        <w:rPr>
          <w:rFonts w:ascii="Times New Roman"/>
          <w:lang w:eastAsia="zh-CN"/>
        </w:rPr>
      </w:pPr>
      <w:r w:rsidRPr="008534E9">
        <w:rPr>
          <w:rFonts w:ascii="Times New Roman"/>
        </w:rPr>
        <w:t>2.3</w:t>
      </w:r>
      <w:r>
        <w:rPr>
          <w:rFonts w:ascii="Times New Roman" w:hint="eastAsia"/>
          <w:lang w:eastAsia="zh-CN"/>
        </w:rPr>
        <w:t xml:space="preserve"> </w:t>
      </w:r>
      <w:r>
        <w:rPr>
          <w:rFonts w:ascii="Times New Roman" w:hint="eastAsia"/>
          <w:lang w:eastAsia="zh-CN"/>
        </w:rPr>
        <w:t>专业信息</w:t>
      </w:r>
      <w:r w:rsidR="00E57F72">
        <w:rPr>
          <w:rFonts w:ascii="Times New Roman" w:hint="eastAsia"/>
          <w:lang w:eastAsia="zh-CN"/>
        </w:rPr>
        <w:t>浏览</w:t>
      </w:r>
      <w:r>
        <w:rPr>
          <w:rFonts w:ascii="Times New Roman" w:hint="eastAsia"/>
          <w:lang w:eastAsia="zh-CN"/>
        </w:rPr>
        <w:t>模块的实现</w:t>
      </w:r>
    </w:p>
    <w:p w14:paraId="037247FC" w14:textId="5EDFE734" w:rsidR="00E57F72" w:rsidRDefault="00E57F72" w:rsidP="00E57F72">
      <w:pPr>
        <w:spacing w:line="440" w:lineRule="exact"/>
        <w:ind w:firstLineChars="200" w:firstLine="480"/>
        <w:rPr>
          <w:lang w:val="x-none"/>
        </w:rPr>
      </w:pPr>
      <w:r>
        <w:rPr>
          <w:rFonts w:hint="eastAsia"/>
          <w:lang w:val="x-none"/>
        </w:rPr>
        <w:t>用户登录成功后即可进入到院校资源库的主页，里面可以按自己的需求浏览信息点击查看全部专业信息即可浏览专业信息。专业信息浏览界面如图</w:t>
      </w:r>
      <w:r>
        <w:rPr>
          <w:rFonts w:hint="eastAsia"/>
          <w:lang w:val="x-none"/>
        </w:rPr>
        <w:t>2.3</w:t>
      </w:r>
      <w:r>
        <w:rPr>
          <w:rFonts w:hint="eastAsia"/>
          <w:lang w:val="x-none"/>
        </w:rPr>
        <w:t>所示。</w:t>
      </w:r>
    </w:p>
    <w:p w14:paraId="526DF1BE" w14:textId="77777777" w:rsidR="00E57F72" w:rsidRPr="00E57F72" w:rsidRDefault="00E57F72" w:rsidP="00E57F72">
      <w:pPr>
        <w:spacing w:line="440" w:lineRule="exact"/>
        <w:ind w:firstLineChars="200" w:firstLine="480"/>
        <w:rPr>
          <w:lang w:val="x-none"/>
        </w:rPr>
      </w:pPr>
    </w:p>
    <w:p w14:paraId="7E09DF05" w14:textId="6C9327D0" w:rsidR="009263AC" w:rsidRDefault="00C06F8B" w:rsidP="008B20CE">
      <w:r w:rsidRPr="00C06F8B">
        <w:rPr>
          <w:noProof/>
        </w:rPr>
        <w:lastRenderedPageBreak/>
        <w:drawing>
          <wp:inline distT="0" distB="0" distL="0" distR="0" wp14:anchorId="646B5138" wp14:editId="7D5FEE19">
            <wp:extent cx="5326439" cy="2031105"/>
            <wp:effectExtent l="0" t="0" r="762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1567" cy="2033060"/>
                    </a:xfrm>
                    <a:prstGeom prst="rect">
                      <a:avLst/>
                    </a:prstGeom>
                  </pic:spPr>
                </pic:pic>
              </a:graphicData>
            </a:graphic>
          </wp:inline>
        </w:drawing>
      </w:r>
    </w:p>
    <w:p w14:paraId="381DA511" w14:textId="64523E5D" w:rsidR="00C06F8B" w:rsidRDefault="00C06F8B" w:rsidP="00C06F8B">
      <w:pPr>
        <w:jc w:val="center"/>
        <w:rPr>
          <w:rFonts w:eastAsia="SimHei"/>
          <w:sz w:val="21"/>
          <w:szCs w:val="21"/>
        </w:rPr>
      </w:pPr>
      <w:r w:rsidRPr="00C06F8B">
        <w:rPr>
          <w:rFonts w:eastAsia="SimHei"/>
          <w:sz w:val="21"/>
          <w:szCs w:val="21"/>
        </w:rPr>
        <w:t>图</w:t>
      </w:r>
      <w:r w:rsidRPr="00C06F8B">
        <w:rPr>
          <w:rFonts w:eastAsia="SimHei"/>
          <w:sz w:val="21"/>
          <w:szCs w:val="21"/>
        </w:rPr>
        <w:t xml:space="preserve">2.3 </w:t>
      </w:r>
      <w:r w:rsidRPr="00C06F8B">
        <w:rPr>
          <w:rFonts w:eastAsia="SimHei"/>
          <w:sz w:val="21"/>
          <w:szCs w:val="21"/>
        </w:rPr>
        <w:t>专业信息浏览界面</w:t>
      </w:r>
    </w:p>
    <w:p w14:paraId="52C9777D" w14:textId="77777777" w:rsidR="00C06F8B" w:rsidRDefault="00C06F8B" w:rsidP="00C06F8B">
      <w:pPr>
        <w:pStyle w:val="24"/>
      </w:pPr>
      <w:r>
        <w:rPr>
          <w:rFonts w:hint="eastAsia"/>
        </w:rPr>
        <w:t>功能描述：</w:t>
      </w:r>
    </w:p>
    <w:p w14:paraId="15F9D4D3" w14:textId="0FA3145C" w:rsidR="00C06F8B" w:rsidRDefault="00C06F8B" w:rsidP="00C06F8B">
      <w:pPr>
        <w:pStyle w:val="24"/>
      </w:pPr>
      <w:r>
        <w:rPr>
          <w:rFonts w:hint="eastAsia"/>
        </w:rPr>
        <w:t>当用户</w:t>
      </w:r>
      <w:r w:rsidR="004A3E21">
        <w:rPr>
          <w:rFonts w:hint="eastAsia"/>
        </w:rPr>
        <w:t>登录后，点击专业信息</w:t>
      </w:r>
      <w:r>
        <w:rPr>
          <w:rFonts w:hint="eastAsia"/>
        </w:rPr>
        <w:t>，服务器后台即刻执行</w:t>
      </w:r>
      <w:r w:rsidR="004A3E21">
        <w:rPr>
          <w:rFonts w:hint="eastAsia"/>
        </w:rPr>
        <w:t>ProQueryAll</w:t>
      </w:r>
      <w:r>
        <w:t>Servlet</w:t>
      </w:r>
      <w:r>
        <w:rPr>
          <w:rFonts w:hint="eastAsia"/>
        </w:rPr>
        <w:t>中的</w:t>
      </w:r>
      <w:r w:rsidR="004A3E21">
        <w:rPr>
          <w:rFonts w:hint="eastAsia"/>
        </w:rPr>
        <w:t>findAllPro</w:t>
      </w:r>
      <w:r>
        <w:t>()</w:t>
      </w:r>
      <w:r>
        <w:rPr>
          <w:rFonts w:hint="eastAsia"/>
        </w:rPr>
        <w:t>方法，获取到数据库中所有的</w:t>
      </w:r>
      <w:r w:rsidR="004A3E21">
        <w:rPr>
          <w:rFonts w:hint="eastAsia"/>
        </w:rPr>
        <w:t>专业信息存到</w:t>
      </w:r>
      <w:r w:rsidR="004A3E21">
        <w:rPr>
          <w:rFonts w:hint="eastAsia"/>
        </w:rPr>
        <w:t>request</w:t>
      </w:r>
      <w:r w:rsidR="004A3E21">
        <w:rPr>
          <w:rFonts w:hint="eastAsia"/>
        </w:rPr>
        <w:t>域中，并跳转至</w:t>
      </w:r>
      <w:r w:rsidR="004A3E21">
        <w:rPr>
          <w:rFonts w:hint="eastAsia"/>
        </w:rPr>
        <w:t>pro_queryall.jsp</w:t>
      </w:r>
      <w:r w:rsidR="004A3E21">
        <w:rPr>
          <w:rFonts w:hint="eastAsia"/>
        </w:rPr>
        <w:t>文件中将所有专业信息全部显示出来。</w:t>
      </w:r>
    </w:p>
    <w:p w14:paraId="2AA9C7F3" w14:textId="594F3C3D" w:rsidR="004A3E21" w:rsidRDefault="004A3E21" w:rsidP="004A3E21">
      <w:pPr>
        <w:pStyle w:val="2"/>
        <w:numPr>
          <w:ilvl w:val="0"/>
          <w:numId w:val="0"/>
        </w:numPr>
        <w:ind w:left="576" w:hanging="576"/>
        <w:rPr>
          <w:rFonts w:ascii="Times New Roman"/>
          <w:lang w:eastAsia="zh-CN"/>
        </w:rPr>
      </w:pPr>
      <w:r>
        <w:rPr>
          <w:rFonts w:ascii="Times New Roman"/>
        </w:rPr>
        <w:t>2.4</w:t>
      </w:r>
      <w:r>
        <w:rPr>
          <w:rFonts w:ascii="Times New Roman" w:hint="eastAsia"/>
          <w:lang w:eastAsia="zh-CN"/>
        </w:rPr>
        <w:t xml:space="preserve"> </w:t>
      </w:r>
      <w:r>
        <w:rPr>
          <w:rFonts w:ascii="Times New Roman" w:hint="eastAsia"/>
          <w:lang w:eastAsia="zh-CN"/>
        </w:rPr>
        <w:t>院校信息浏览模块的实现</w:t>
      </w:r>
    </w:p>
    <w:p w14:paraId="4E686D9F" w14:textId="4C3F2231" w:rsidR="004A3E21" w:rsidRDefault="004A3E21" w:rsidP="004A3E21">
      <w:pPr>
        <w:spacing w:line="440" w:lineRule="exact"/>
        <w:ind w:firstLineChars="200" w:firstLine="480"/>
        <w:rPr>
          <w:lang w:val="x-none"/>
        </w:rPr>
      </w:pPr>
      <w:r>
        <w:rPr>
          <w:rFonts w:hint="eastAsia"/>
          <w:lang w:val="x-none"/>
        </w:rPr>
        <w:t>用户登录成功后即可进入到院校资源库的主页，里面可以按自己的需求浏览信息点击查看院校信息即可浏览院校信息。院校信息浏览界面如图</w:t>
      </w:r>
      <w:r>
        <w:rPr>
          <w:rFonts w:hint="eastAsia"/>
          <w:lang w:val="x-none"/>
        </w:rPr>
        <w:t>2.4</w:t>
      </w:r>
      <w:r>
        <w:rPr>
          <w:rFonts w:hint="eastAsia"/>
          <w:lang w:val="x-none"/>
        </w:rPr>
        <w:t>所示。</w:t>
      </w:r>
    </w:p>
    <w:p w14:paraId="286AC118" w14:textId="6635C7A2" w:rsidR="008B20CE" w:rsidRDefault="008B20CE" w:rsidP="008B20CE">
      <w:pPr>
        <w:pStyle w:val="af5"/>
      </w:pPr>
      <w:r w:rsidRPr="008B20CE">
        <w:rPr>
          <w:noProof/>
          <w:lang w:val="en-US" w:eastAsia="zh-CN"/>
        </w:rPr>
        <w:drawing>
          <wp:inline distT="0" distB="0" distL="0" distR="0" wp14:anchorId="38386F83" wp14:editId="70CA112F">
            <wp:extent cx="4815264" cy="12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632" cy="1306363"/>
                    </a:xfrm>
                    <a:prstGeom prst="rect">
                      <a:avLst/>
                    </a:prstGeom>
                  </pic:spPr>
                </pic:pic>
              </a:graphicData>
            </a:graphic>
          </wp:inline>
        </w:drawing>
      </w:r>
    </w:p>
    <w:p w14:paraId="574874F4" w14:textId="57E0334B" w:rsidR="00136196" w:rsidRPr="00136196" w:rsidRDefault="00136196" w:rsidP="00136196">
      <w:pPr>
        <w:jc w:val="center"/>
        <w:rPr>
          <w:rFonts w:eastAsia="SimHei"/>
          <w:sz w:val="21"/>
          <w:szCs w:val="21"/>
          <w:lang w:val="x-none"/>
        </w:rPr>
      </w:pPr>
      <w:r w:rsidRPr="00136196">
        <w:rPr>
          <w:rFonts w:eastAsia="SimHei"/>
          <w:sz w:val="21"/>
          <w:szCs w:val="21"/>
          <w:lang w:val="x-none" w:eastAsia="x-none"/>
        </w:rPr>
        <w:t>图</w:t>
      </w:r>
      <w:r w:rsidRPr="00136196">
        <w:rPr>
          <w:rFonts w:eastAsia="SimHei"/>
          <w:sz w:val="21"/>
          <w:szCs w:val="21"/>
          <w:lang w:val="x-none" w:eastAsia="x-none"/>
        </w:rPr>
        <w:t xml:space="preserve">2.4 </w:t>
      </w:r>
      <w:r w:rsidRPr="00136196">
        <w:rPr>
          <w:rFonts w:eastAsia="SimHei"/>
          <w:sz w:val="21"/>
          <w:szCs w:val="21"/>
          <w:lang w:val="x-none"/>
        </w:rPr>
        <w:t>院校信息浏览界面</w:t>
      </w:r>
    </w:p>
    <w:p w14:paraId="186D43FC" w14:textId="77777777" w:rsidR="005232E4" w:rsidRDefault="005232E4" w:rsidP="005232E4">
      <w:pPr>
        <w:pStyle w:val="24"/>
      </w:pPr>
      <w:r>
        <w:rPr>
          <w:rFonts w:hint="eastAsia"/>
        </w:rPr>
        <w:t>功能描述：</w:t>
      </w:r>
    </w:p>
    <w:p w14:paraId="32D5D6B7" w14:textId="60667406" w:rsidR="005232E4" w:rsidRDefault="005232E4" w:rsidP="005232E4">
      <w:pPr>
        <w:pStyle w:val="24"/>
      </w:pPr>
      <w:r>
        <w:rPr>
          <w:rFonts w:hint="eastAsia"/>
        </w:rPr>
        <w:t>当用户登录后，点击</w:t>
      </w:r>
      <w:r w:rsidR="00DF7099">
        <w:rPr>
          <w:rFonts w:hint="eastAsia"/>
        </w:rPr>
        <w:t>院校</w:t>
      </w:r>
      <w:r>
        <w:rPr>
          <w:rFonts w:hint="eastAsia"/>
        </w:rPr>
        <w:t>信息，服务器后台即刻执行</w:t>
      </w:r>
      <w:r w:rsidR="00DF7099">
        <w:rPr>
          <w:rFonts w:hint="eastAsia"/>
        </w:rPr>
        <w:t>Sch</w:t>
      </w:r>
      <w:r>
        <w:rPr>
          <w:rFonts w:hint="eastAsia"/>
        </w:rPr>
        <w:t>QueryAll</w:t>
      </w:r>
      <w:r>
        <w:t>Servlet</w:t>
      </w:r>
      <w:r>
        <w:rPr>
          <w:rFonts w:hint="eastAsia"/>
        </w:rPr>
        <w:t>中的</w:t>
      </w:r>
      <w:r w:rsidR="00DF7099">
        <w:rPr>
          <w:rFonts w:hint="eastAsia"/>
        </w:rPr>
        <w:t>findAllSch</w:t>
      </w:r>
      <w:r>
        <w:t>()</w:t>
      </w:r>
      <w:r>
        <w:rPr>
          <w:rFonts w:hint="eastAsia"/>
        </w:rPr>
        <w:t>方法，获取到数据库中所有的</w:t>
      </w:r>
      <w:r w:rsidR="00DF7099">
        <w:rPr>
          <w:rFonts w:hint="eastAsia"/>
        </w:rPr>
        <w:t>院校</w:t>
      </w:r>
      <w:r>
        <w:rPr>
          <w:rFonts w:hint="eastAsia"/>
        </w:rPr>
        <w:t>信息存到</w:t>
      </w:r>
      <w:r>
        <w:rPr>
          <w:rFonts w:hint="eastAsia"/>
        </w:rPr>
        <w:t>request</w:t>
      </w:r>
      <w:r>
        <w:rPr>
          <w:rFonts w:hint="eastAsia"/>
        </w:rPr>
        <w:t>域中，并跳转至</w:t>
      </w:r>
      <w:r w:rsidR="00DF7099">
        <w:rPr>
          <w:rFonts w:hint="eastAsia"/>
        </w:rPr>
        <w:t>sch</w:t>
      </w:r>
      <w:r>
        <w:rPr>
          <w:rFonts w:hint="eastAsia"/>
        </w:rPr>
        <w:t>_queryall.jsp</w:t>
      </w:r>
      <w:r>
        <w:rPr>
          <w:rFonts w:hint="eastAsia"/>
        </w:rPr>
        <w:t>文件中将所有</w:t>
      </w:r>
      <w:r w:rsidR="00DF7099">
        <w:rPr>
          <w:rFonts w:hint="eastAsia"/>
        </w:rPr>
        <w:t>院校</w:t>
      </w:r>
      <w:r>
        <w:rPr>
          <w:rFonts w:hint="eastAsia"/>
        </w:rPr>
        <w:t>信息全部显示出来。</w:t>
      </w:r>
    </w:p>
    <w:p w14:paraId="21436D95" w14:textId="0EB4D78A" w:rsidR="00136196" w:rsidRDefault="00094702" w:rsidP="00136196">
      <w:pPr>
        <w:pStyle w:val="2"/>
        <w:numPr>
          <w:ilvl w:val="0"/>
          <w:numId w:val="0"/>
        </w:numPr>
        <w:ind w:left="576" w:hanging="576"/>
        <w:rPr>
          <w:rFonts w:ascii="Times New Roman"/>
          <w:lang w:eastAsia="zh-CN"/>
        </w:rPr>
      </w:pPr>
      <w:r>
        <w:rPr>
          <w:rFonts w:ascii="Times New Roman"/>
        </w:rPr>
        <w:lastRenderedPageBreak/>
        <w:t>2.5</w:t>
      </w:r>
      <w:r w:rsidR="00136196">
        <w:rPr>
          <w:rFonts w:ascii="Times New Roman" w:hint="eastAsia"/>
          <w:lang w:eastAsia="zh-CN"/>
        </w:rPr>
        <w:t xml:space="preserve"> </w:t>
      </w:r>
      <w:r w:rsidR="00136196">
        <w:rPr>
          <w:rFonts w:ascii="Times New Roman" w:hint="eastAsia"/>
          <w:lang w:eastAsia="zh-CN"/>
        </w:rPr>
        <w:t>院校类型信息浏览模块的实现</w:t>
      </w:r>
    </w:p>
    <w:p w14:paraId="32CFA34E" w14:textId="344629E1" w:rsidR="00136196" w:rsidRDefault="00136196" w:rsidP="00136196">
      <w:pPr>
        <w:spacing w:line="440" w:lineRule="exact"/>
        <w:ind w:firstLineChars="200" w:firstLine="480"/>
        <w:rPr>
          <w:lang w:val="x-none"/>
        </w:rPr>
      </w:pPr>
      <w:r>
        <w:rPr>
          <w:rFonts w:hint="eastAsia"/>
          <w:lang w:val="x-none"/>
        </w:rPr>
        <w:t>用户登录成功后即可进入到院校资源库的主页，里面可以按自己的需求浏览信息点击查看院校类型信息即可浏览院校信息。院校信息类型浏览界面如图</w:t>
      </w:r>
      <w:r>
        <w:rPr>
          <w:rFonts w:hint="eastAsia"/>
          <w:lang w:val="x-none"/>
        </w:rPr>
        <w:t>2.5</w:t>
      </w:r>
      <w:r>
        <w:rPr>
          <w:rFonts w:hint="eastAsia"/>
          <w:lang w:val="x-none"/>
        </w:rPr>
        <w:t>所示。</w:t>
      </w:r>
    </w:p>
    <w:p w14:paraId="06571EE2" w14:textId="39F36A09" w:rsidR="00136196" w:rsidRDefault="00136196" w:rsidP="00136196">
      <w:pPr>
        <w:jc w:val="center"/>
      </w:pPr>
      <w:r w:rsidRPr="00136196">
        <w:rPr>
          <w:noProof/>
        </w:rPr>
        <w:drawing>
          <wp:inline distT="0" distB="0" distL="0" distR="0" wp14:anchorId="4A37A61F" wp14:editId="4D05366C">
            <wp:extent cx="5253414" cy="1337243"/>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5722" cy="1342921"/>
                    </a:xfrm>
                    <a:prstGeom prst="rect">
                      <a:avLst/>
                    </a:prstGeom>
                  </pic:spPr>
                </pic:pic>
              </a:graphicData>
            </a:graphic>
          </wp:inline>
        </w:drawing>
      </w:r>
    </w:p>
    <w:p w14:paraId="5C05A43A" w14:textId="5761C334" w:rsidR="00136196" w:rsidRPr="00136196" w:rsidRDefault="00136196" w:rsidP="00136196">
      <w:pPr>
        <w:jc w:val="center"/>
        <w:rPr>
          <w:rFonts w:eastAsia="SimHei"/>
          <w:sz w:val="21"/>
          <w:szCs w:val="21"/>
        </w:rPr>
      </w:pPr>
      <w:r w:rsidRPr="00136196">
        <w:rPr>
          <w:rFonts w:eastAsia="SimHei"/>
          <w:sz w:val="21"/>
          <w:szCs w:val="21"/>
        </w:rPr>
        <w:t>图</w:t>
      </w:r>
      <w:r w:rsidRPr="00136196">
        <w:rPr>
          <w:rFonts w:eastAsia="SimHei"/>
          <w:sz w:val="21"/>
          <w:szCs w:val="21"/>
        </w:rPr>
        <w:t xml:space="preserve">2.5 </w:t>
      </w:r>
      <w:r w:rsidRPr="00136196">
        <w:rPr>
          <w:rFonts w:eastAsia="SimHei"/>
          <w:sz w:val="21"/>
          <w:szCs w:val="21"/>
        </w:rPr>
        <w:t>院校类型浏览界面</w:t>
      </w:r>
    </w:p>
    <w:p w14:paraId="34B1370C" w14:textId="77777777" w:rsidR="00136196" w:rsidRDefault="00136196" w:rsidP="00136196">
      <w:pPr>
        <w:pStyle w:val="24"/>
      </w:pPr>
      <w:r>
        <w:rPr>
          <w:rFonts w:hint="eastAsia"/>
        </w:rPr>
        <w:t>功能描述：</w:t>
      </w:r>
    </w:p>
    <w:p w14:paraId="0D9994D7" w14:textId="68789341" w:rsidR="00136196" w:rsidRDefault="00136196" w:rsidP="00136196">
      <w:pPr>
        <w:pStyle w:val="24"/>
      </w:pPr>
      <w:r>
        <w:rPr>
          <w:rFonts w:hint="eastAsia"/>
        </w:rPr>
        <w:t>当用户登录后，点击院校</w:t>
      </w:r>
      <w:r w:rsidR="002706AC">
        <w:rPr>
          <w:rFonts w:hint="eastAsia"/>
        </w:rPr>
        <w:t>类型</w:t>
      </w:r>
      <w:r>
        <w:rPr>
          <w:rFonts w:hint="eastAsia"/>
        </w:rPr>
        <w:t>信息，服务器后台即刻执行</w:t>
      </w:r>
      <w:r>
        <w:rPr>
          <w:rFonts w:hint="eastAsia"/>
        </w:rPr>
        <w:t>TypeQueryAll</w:t>
      </w:r>
      <w:r>
        <w:t>Servlet</w:t>
      </w:r>
      <w:r>
        <w:rPr>
          <w:rFonts w:hint="eastAsia"/>
        </w:rPr>
        <w:t>中的</w:t>
      </w:r>
      <w:r>
        <w:rPr>
          <w:rFonts w:hint="eastAsia"/>
        </w:rPr>
        <w:t>findAllType</w:t>
      </w:r>
      <w:r>
        <w:t>()</w:t>
      </w:r>
      <w:r>
        <w:rPr>
          <w:rFonts w:hint="eastAsia"/>
        </w:rPr>
        <w:t>方法，获取到数据库中所有的院校</w:t>
      </w:r>
      <w:r w:rsidR="002706AC">
        <w:rPr>
          <w:rFonts w:hint="eastAsia"/>
        </w:rPr>
        <w:t>类型</w:t>
      </w:r>
      <w:r>
        <w:rPr>
          <w:rFonts w:hint="eastAsia"/>
        </w:rPr>
        <w:t>信息存到</w:t>
      </w:r>
      <w:r>
        <w:rPr>
          <w:rFonts w:hint="eastAsia"/>
        </w:rPr>
        <w:t>request</w:t>
      </w:r>
      <w:r>
        <w:rPr>
          <w:rFonts w:hint="eastAsia"/>
        </w:rPr>
        <w:t>域中，并跳转至</w:t>
      </w:r>
      <w:r>
        <w:rPr>
          <w:rFonts w:hint="eastAsia"/>
        </w:rPr>
        <w:t>type_queryall.jsp</w:t>
      </w:r>
      <w:r>
        <w:rPr>
          <w:rFonts w:hint="eastAsia"/>
        </w:rPr>
        <w:t>文件中将所有院校</w:t>
      </w:r>
      <w:r w:rsidR="002706AC">
        <w:rPr>
          <w:rFonts w:hint="eastAsia"/>
        </w:rPr>
        <w:t>类型</w:t>
      </w:r>
      <w:r>
        <w:rPr>
          <w:rFonts w:hint="eastAsia"/>
        </w:rPr>
        <w:t>信息全部显示出来。</w:t>
      </w:r>
    </w:p>
    <w:p w14:paraId="25034811" w14:textId="650E5F90" w:rsidR="00094702" w:rsidRDefault="00094702" w:rsidP="00094702">
      <w:pPr>
        <w:pStyle w:val="2"/>
        <w:numPr>
          <w:ilvl w:val="0"/>
          <w:numId w:val="0"/>
        </w:numPr>
        <w:rPr>
          <w:rFonts w:ascii="Times New Roman"/>
          <w:lang w:eastAsia="zh-CN"/>
        </w:rPr>
      </w:pPr>
      <w:r>
        <w:rPr>
          <w:rFonts w:ascii="Times New Roman" w:hint="eastAsia"/>
          <w:lang w:eastAsia="zh-CN"/>
        </w:rPr>
        <w:t>2</w:t>
      </w:r>
      <w:r w:rsidRPr="003B1D97">
        <w:rPr>
          <w:rFonts w:ascii="Times New Roman"/>
        </w:rPr>
        <w:t>.</w:t>
      </w:r>
      <w:r>
        <w:rPr>
          <w:rFonts w:ascii="Times New Roman"/>
          <w:lang w:eastAsia="zh-CN"/>
        </w:rPr>
        <w:t>6</w:t>
      </w:r>
      <w:r w:rsidRPr="003B1D97">
        <w:rPr>
          <w:rFonts w:ascii="Times New Roman"/>
        </w:rPr>
        <w:t xml:space="preserve"> </w:t>
      </w:r>
      <w:r>
        <w:rPr>
          <w:rFonts w:ascii="Times New Roman" w:hint="eastAsia"/>
          <w:lang w:eastAsia="zh-CN"/>
        </w:rPr>
        <w:t>后台登录模块的实现</w:t>
      </w:r>
    </w:p>
    <w:p w14:paraId="2FC3C9B8" w14:textId="0BD54065" w:rsidR="00094702" w:rsidRPr="00745AB3" w:rsidRDefault="00094702" w:rsidP="00094702">
      <w:pPr>
        <w:pStyle w:val="24"/>
      </w:pPr>
      <w:r>
        <w:rPr>
          <w:rFonts w:hint="eastAsia"/>
          <w:lang w:val="x-none"/>
        </w:rPr>
        <w:t>管理员</w:t>
      </w:r>
      <w:r>
        <w:rPr>
          <w:rFonts w:hint="eastAsia"/>
        </w:rPr>
        <w:t>要想进入系统，进行浏览等操作，需要先登录，否则无法进入系统，由于管理员权限无法通过注册取得，所以没有注册页面。后台登录</w:t>
      </w:r>
      <w:r>
        <w:rPr>
          <w:rFonts w:hint="eastAsia"/>
          <w:lang w:val="x-none"/>
        </w:rPr>
        <w:t>界面如图</w:t>
      </w:r>
      <w:r>
        <w:rPr>
          <w:rFonts w:hint="eastAsia"/>
          <w:lang w:val="x-none"/>
        </w:rPr>
        <w:t>2.6</w:t>
      </w:r>
      <w:r>
        <w:rPr>
          <w:rFonts w:hint="eastAsia"/>
          <w:lang w:val="x-none"/>
        </w:rPr>
        <w:t>所示。</w:t>
      </w:r>
    </w:p>
    <w:p w14:paraId="13022566" w14:textId="742A9011" w:rsidR="008B20CE" w:rsidRDefault="00C5732F" w:rsidP="00C5732F">
      <w:pPr>
        <w:jc w:val="center"/>
        <w:rPr>
          <w:lang w:eastAsia="x-none"/>
        </w:rPr>
      </w:pPr>
      <w:r w:rsidRPr="00C5732F">
        <w:rPr>
          <w:noProof/>
        </w:rPr>
        <w:drawing>
          <wp:inline distT="0" distB="0" distL="0" distR="0" wp14:anchorId="1FE5DBC8" wp14:editId="18C96742">
            <wp:extent cx="2040314" cy="20077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4851" cy="2012185"/>
                    </a:xfrm>
                    <a:prstGeom prst="rect">
                      <a:avLst/>
                    </a:prstGeom>
                  </pic:spPr>
                </pic:pic>
              </a:graphicData>
            </a:graphic>
          </wp:inline>
        </w:drawing>
      </w:r>
    </w:p>
    <w:p w14:paraId="394627FF" w14:textId="68F7B683" w:rsidR="00C5732F" w:rsidRDefault="00C5732F" w:rsidP="00C5732F">
      <w:pPr>
        <w:spacing w:line="440" w:lineRule="exact"/>
        <w:jc w:val="center"/>
        <w:rPr>
          <w:rFonts w:eastAsia="SimHei"/>
          <w:sz w:val="21"/>
          <w:szCs w:val="21"/>
        </w:rPr>
      </w:pPr>
      <w:r w:rsidRPr="00120D69">
        <w:rPr>
          <w:rFonts w:eastAsia="SimHei"/>
          <w:sz w:val="21"/>
          <w:szCs w:val="21"/>
        </w:rPr>
        <w:t>图</w:t>
      </w:r>
      <w:r>
        <w:rPr>
          <w:rFonts w:eastAsia="SimHei"/>
          <w:sz w:val="21"/>
          <w:szCs w:val="21"/>
        </w:rPr>
        <w:t xml:space="preserve"> 2.6</w:t>
      </w:r>
      <w:r w:rsidRPr="00120D69">
        <w:rPr>
          <w:rFonts w:eastAsia="SimHei"/>
          <w:sz w:val="21"/>
          <w:szCs w:val="21"/>
        </w:rPr>
        <w:t xml:space="preserve"> </w:t>
      </w:r>
      <w:r w:rsidRPr="00120D69">
        <w:rPr>
          <w:rFonts w:eastAsia="SimHei"/>
          <w:sz w:val="21"/>
          <w:szCs w:val="21"/>
        </w:rPr>
        <w:t>前台登录注册界面</w:t>
      </w:r>
    </w:p>
    <w:p w14:paraId="0C53D16B" w14:textId="77777777" w:rsidR="00C5732F" w:rsidRDefault="00C5732F" w:rsidP="00C5732F">
      <w:pPr>
        <w:spacing w:line="440" w:lineRule="exact"/>
        <w:ind w:firstLineChars="200" w:firstLine="480"/>
        <w:rPr>
          <w:rFonts w:ascii="SimSun" w:eastAsia="SimSun" w:hAnsi="SimSun"/>
        </w:rPr>
      </w:pPr>
      <w:r>
        <w:rPr>
          <w:rFonts w:ascii="SimSun" w:eastAsia="SimSun" w:hAnsi="SimSun" w:hint="eastAsia"/>
        </w:rPr>
        <w:t>功能描述：</w:t>
      </w:r>
    </w:p>
    <w:p w14:paraId="0695B4E4" w14:textId="0E0F326A" w:rsidR="00C5732F" w:rsidRPr="00BA11F8" w:rsidRDefault="00C5732F" w:rsidP="00C5732F">
      <w:pPr>
        <w:pStyle w:val="24"/>
      </w:pPr>
      <w:r w:rsidRPr="00BA11F8">
        <w:t>用户在首页点击</w:t>
      </w:r>
      <w:r w:rsidRPr="00BA11F8">
        <w:t>“</w:t>
      </w:r>
      <w:r w:rsidRPr="00BA11F8">
        <w:rPr>
          <w:rFonts w:hint="eastAsia"/>
        </w:rPr>
        <w:t>登录</w:t>
      </w:r>
      <w:r w:rsidRPr="00BA11F8">
        <w:t>”</w:t>
      </w:r>
      <w:r w:rsidRPr="00BA11F8">
        <w:rPr>
          <w:rFonts w:hint="eastAsia"/>
        </w:rPr>
        <w:t>按钮，即可进入登录界面，用户输入正确的用户名和密码后，点击“登录”按钮。在服务器后台，提交表单，执行</w:t>
      </w:r>
      <w:r w:rsidRPr="00BA11F8">
        <w:rPr>
          <w:rFonts w:hint="eastAsia"/>
        </w:rPr>
        <w:t>L</w:t>
      </w:r>
      <w:r w:rsidRPr="00BA11F8">
        <w:t>oginServlet</w:t>
      </w:r>
      <w:r w:rsidRPr="00BA11F8">
        <w:t>，获取用户输入的表单信息，接着查询数据库中的</w:t>
      </w:r>
      <w:r w:rsidRPr="00BA11F8">
        <w:t>user</w:t>
      </w:r>
      <w:r>
        <w:rPr>
          <w:rFonts w:hint="eastAsia"/>
        </w:rPr>
        <w:t>s</w:t>
      </w:r>
      <w:r w:rsidRPr="00BA11F8">
        <w:t>表</w:t>
      </w:r>
      <w:r w:rsidRPr="00BA11F8">
        <w:rPr>
          <w:rFonts w:hint="eastAsia"/>
        </w:rPr>
        <w:t>，查看是否存在该用户</w:t>
      </w:r>
      <w:r>
        <w:rPr>
          <w:rFonts w:hint="eastAsia"/>
        </w:rPr>
        <w:t>并获取该用户权限</w:t>
      </w:r>
      <w:r w:rsidRPr="00BA11F8">
        <w:rPr>
          <w:rFonts w:hint="eastAsia"/>
        </w:rPr>
        <w:t>，</w:t>
      </w:r>
      <w:r w:rsidRPr="00BA11F8">
        <w:rPr>
          <w:rFonts w:hint="eastAsia"/>
        </w:rPr>
        <w:lastRenderedPageBreak/>
        <w:t>如果不存在</w:t>
      </w:r>
      <w:r>
        <w:rPr>
          <w:rFonts w:hint="eastAsia"/>
        </w:rPr>
        <w:t>或权限不是管理员</w:t>
      </w:r>
      <w:r w:rsidRPr="00BA11F8">
        <w:rPr>
          <w:rFonts w:hint="eastAsia"/>
        </w:rPr>
        <w:t>则提示错误信息</w:t>
      </w:r>
      <w:r>
        <w:rPr>
          <w:rFonts w:hint="eastAsia"/>
        </w:rPr>
        <w:t>或进入前台首页</w:t>
      </w:r>
      <w:r w:rsidRPr="00BA11F8">
        <w:rPr>
          <w:rFonts w:hint="eastAsia"/>
        </w:rPr>
        <w:t>，如果存在则返回该用户信息，并将该用户存在</w:t>
      </w:r>
      <w:r w:rsidRPr="00BA11F8">
        <w:rPr>
          <w:rFonts w:hint="eastAsia"/>
        </w:rPr>
        <w:t>session</w:t>
      </w:r>
      <w:r w:rsidRPr="00BA11F8">
        <w:rPr>
          <w:rFonts w:hint="eastAsia"/>
        </w:rPr>
        <w:t>域中，接着跳转至</w:t>
      </w:r>
      <w:r w:rsidR="00543FFE">
        <w:rPr>
          <w:rFonts w:hint="eastAsia"/>
        </w:rPr>
        <w:t>后台首页</w:t>
      </w:r>
      <w:r w:rsidRPr="00BA11F8">
        <w:rPr>
          <w:rFonts w:hint="eastAsia"/>
        </w:rPr>
        <w:t>。用户登录成功后，在首界面即可显示出用户的用户名信息。</w:t>
      </w:r>
    </w:p>
    <w:p w14:paraId="4E33E765" w14:textId="26DC6FAB" w:rsidR="00210AFD" w:rsidRDefault="00210AFD" w:rsidP="00210AFD">
      <w:pPr>
        <w:pStyle w:val="2"/>
        <w:numPr>
          <w:ilvl w:val="0"/>
          <w:numId w:val="0"/>
        </w:numPr>
        <w:rPr>
          <w:rFonts w:ascii="Times New Roman"/>
          <w:lang w:eastAsia="zh-CN"/>
        </w:rPr>
      </w:pPr>
      <w:r>
        <w:rPr>
          <w:rFonts w:ascii="Times New Roman" w:hint="eastAsia"/>
          <w:lang w:eastAsia="zh-CN"/>
        </w:rPr>
        <w:t>2</w:t>
      </w:r>
      <w:r w:rsidRPr="003B1D97">
        <w:rPr>
          <w:rFonts w:ascii="Times New Roman"/>
        </w:rPr>
        <w:t>.</w:t>
      </w:r>
      <w:r>
        <w:rPr>
          <w:rFonts w:ascii="Times New Roman"/>
          <w:lang w:eastAsia="zh-CN"/>
        </w:rPr>
        <w:t>7</w:t>
      </w:r>
      <w:r w:rsidRPr="003B1D97">
        <w:rPr>
          <w:rFonts w:ascii="Times New Roman"/>
        </w:rPr>
        <w:t xml:space="preserve"> </w:t>
      </w:r>
      <w:r w:rsidR="004A21D4">
        <w:rPr>
          <w:rFonts w:ascii="Times New Roman" w:hint="eastAsia"/>
          <w:lang w:eastAsia="zh-CN"/>
        </w:rPr>
        <w:t>专业信息</w:t>
      </w:r>
      <w:r>
        <w:rPr>
          <w:rFonts w:ascii="Times New Roman" w:hint="eastAsia"/>
          <w:lang w:eastAsia="zh-CN"/>
        </w:rPr>
        <w:t>管理模块的实现</w:t>
      </w:r>
    </w:p>
    <w:p w14:paraId="3840EE0D" w14:textId="3E8F9D67" w:rsidR="00210AFD" w:rsidRPr="00BD0BFE" w:rsidRDefault="004A21D4" w:rsidP="00210AFD">
      <w:pPr>
        <w:pStyle w:val="24"/>
      </w:pPr>
      <w:r>
        <w:rPr>
          <w:rFonts w:hint="eastAsia"/>
        </w:rPr>
        <w:t>管理员点击“专业信息添加</w:t>
      </w:r>
      <w:r w:rsidR="00210AFD">
        <w:rPr>
          <w:rFonts w:hint="eastAsia"/>
        </w:rPr>
        <w:t>”、“</w:t>
      </w:r>
      <w:r>
        <w:rPr>
          <w:rFonts w:hint="eastAsia"/>
        </w:rPr>
        <w:t>专业信息管理</w:t>
      </w:r>
      <w:r w:rsidR="00210AFD">
        <w:rPr>
          <w:rFonts w:hint="eastAsia"/>
        </w:rPr>
        <w:t>”后，即可添加</w:t>
      </w:r>
      <w:r>
        <w:rPr>
          <w:rFonts w:hint="eastAsia"/>
        </w:rPr>
        <w:t>专业信息</w:t>
      </w:r>
      <w:r w:rsidR="00210AFD">
        <w:rPr>
          <w:rFonts w:hint="eastAsia"/>
        </w:rPr>
        <w:t>和查看当前已有的</w:t>
      </w:r>
      <w:r>
        <w:rPr>
          <w:rFonts w:hint="eastAsia"/>
        </w:rPr>
        <w:t>专业信息</w:t>
      </w:r>
      <w:r w:rsidR="00210AFD">
        <w:rPr>
          <w:rFonts w:hint="eastAsia"/>
        </w:rPr>
        <w:t>，并可以对</w:t>
      </w:r>
      <w:r>
        <w:rPr>
          <w:rFonts w:hint="eastAsia"/>
        </w:rPr>
        <w:t>专业信息</w:t>
      </w:r>
      <w:r w:rsidR="00210AFD">
        <w:rPr>
          <w:rFonts w:hint="eastAsia"/>
        </w:rPr>
        <w:t>执行相关操作。</w:t>
      </w:r>
      <w:r>
        <w:rPr>
          <w:rFonts w:hint="eastAsia"/>
        </w:rPr>
        <w:t>专业信息</w:t>
      </w:r>
      <w:r w:rsidR="00210AFD">
        <w:rPr>
          <w:rFonts w:hint="eastAsia"/>
        </w:rPr>
        <w:t>管理界面如图</w:t>
      </w:r>
      <w:r w:rsidR="00210AFD">
        <w:rPr>
          <w:rFonts w:hint="eastAsia"/>
        </w:rPr>
        <w:t>2.</w:t>
      </w:r>
      <w:r w:rsidR="00210AFD">
        <w:t>7</w:t>
      </w:r>
      <w:r w:rsidR="00210AFD">
        <w:rPr>
          <w:rFonts w:hint="eastAsia"/>
        </w:rPr>
        <w:t>所示。</w:t>
      </w:r>
    </w:p>
    <w:p w14:paraId="018B042E" w14:textId="77DD113B" w:rsidR="00C5732F" w:rsidRDefault="004F1149" w:rsidP="004F1149">
      <w:pPr>
        <w:jc w:val="center"/>
        <w:rPr>
          <w:lang w:eastAsia="x-none"/>
        </w:rPr>
      </w:pPr>
      <w:r w:rsidRPr="004F1149">
        <w:rPr>
          <w:noProof/>
        </w:rPr>
        <w:drawing>
          <wp:inline distT="0" distB="0" distL="0" distR="0" wp14:anchorId="1019812D" wp14:editId="1038EDE4">
            <wp:extent cx="2916614" cy="105219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067" cy="1055605"/>
                    </a:xfrm>
                    <a:prstGeom prst="rect">
                      <a:avLst/>
                    </a:prstGeom>
                  </pic:spPr>
                </pic:pic>
              </a:graphicData>
            </a:graphic>
          </wp:inline>
        </w:drawing>
      </w:r>
      <w:r w:rsidRPr="004F1149">
        <w:rPr>
          <w:noProof/>
        </w:rPr>
        <w:drawing>
          <wp:inline distT="0" distB="0" distL="0" distR="0" wp14:anchorId="76EAF114" wp14:editId="1E2986A2">
            <wp:extent cx="1733696" cy="1517342"/>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6770" cy="1528784"/>
                    </a:xfrm>
                    <a:prstGeom prst="rect">
                      <a:avLst/>
                    </a:prstGeom>
                  </pic:spPr>
                </pic:pic>
              </a:graphicData>
            </a:graphic>
          </wp:inline>
        </w:drawing>
      </w:r>
    </w:p>
    <w:p w14:paraId="38DDE67C" w14:textId="3F30AD4A" w:rsidR="004F1149" w:rsidRDefault="004F1149" w:rsidP="004F1149">
      <w:pPr>
        <w:spacing w:line="440" w:lineRule="exact"/>
        <w:jc w:val="center"/>
        <w:rPr>
          <w:rFonts w:eastAsia="SimHei"/>
          <w:sz w:val="21"/>
          <w:szCs w:val="21"/>
        </w:rPr>
      </w:pPr>
      <w:r w:rsidRPr="00120D69">
        <w:rPr>
          <w:rFonts w:eastAsia="SimHei"/>
          <w:sz w:val="21"/>
          <w:szCs w:val="21"/>
        </w:rPr>
        <w:t>图</w:t>
      </w:r>
      <w:r>
        <w:rPr>
          <w:rFonts w:eastAsia="SimHei"/>
          <w:sz w:val="21"/>
          <w:szCs w:val="21"/>
        </w:rPr>
        <w:t xml:space="preserve"> 2.7</w:t>
      </w:r>
      <w:r w:rsidRPr="00120D69">
        <w:rPr>
          <w:rFonts w:eastAsia="SimHei"/>
          <w:sz w:val="21"/>
          <w:szCs w:val="21"/>
        </w:rPr>
        <w:t xml:space="preserve"> </w:t>
      </w:r>
      <w:r>
        <w:rPr>
          <w:rFonts w:eastAsia="SimHei" w:hint="eastAsia"/>
          <w:sz w:val="21"/>
          <w:szCs w:val="21"/>
        </w:rPr>
        <w:t>专业信息管理</w:t>
      </w:r>
      <w:r w:rsidRPr="00120D69">
        <w:rPr>
          <w:rFonts w:eastAsia="SimHei"/>
          <w:sz w:val="21"/>
          <w:szCs w:val="21"/>
        </w:rPr>
        <w:t>界面</w:t>
      </w:r>
    </w:p>
    <w:p w14:paraId="26DB28F0" w14:textId="77777777" w:rsidR="00C833CE" w:rsidRDefault="00C833CE" w:rsidP="00C833CE">
      <w:pPr>
        <w:tabs>
          <w:tab w:val="left" w:pos="645"/>
        </w:tabs>
        <w:spacing w:line="440" w:lineRule="exact"/>
        <w:ind w:firstLineChars="200" w:firstLine="480"/>
        <w:jc w:val="left"/>
        <w:rPr>
          <w:szCs w:val="32"/>
        </w:rPr>
      </w:pPr>
      <w:r>
        <w:rPr>
          <w:rFonts w:hint="eastAsia"/>
          <w:szCs w:val="32"/>
        </w:rPr>
        <w:t>功能描述：</w:t>
      </w:r>
    </w:p>
    <w:p w14:paraId="40BE4997" w14:textId="61C854B8" w:rsidR="00C833CE" w:rsidRDefault="00C833CE" w:rsidP="00C833CE">
      <w:pPr>
        <w:tabs>
          <w:tab w:val="left" w:pos="645"/>
        </w:tabs>
        <w:spacing w:line="440" w:lineRule="exact"/>
        <w:ind w:firstLineChars="200" w:firstLine="480"/>
        <w:jc w:val="left"/>
        <w:rPr>
          <w:szCs w:val="32"/>
        </w:rPr>
      </w:pPr>
      <w:r>
        <w:rPr>
          <w:rFonts w:hint="eastAsia"/>
          <w:szCs w:val="32"/>
        </w:rPr>
        <w:t>管理员点击“</w:t>
      </w:r>
      <w:r>
        <w:rPr>
          <w:rFonts w:hint="eastAsia"/>
        </w:rPr>
        <w:t>专业信息添加</w:t>
      </w:r>
      <w:r>
        <w:rPr>
          <w:rFonts w:hint="eastAsia"/>
          <w:szCs w:val="32"/>
        </w:rPr>
        <w:t>”，即可添加想要添加的</w:t>
      </w:r>
      <w:r>
        <w:rPr>
          <w:rFonts w:hint="eastAsia"/>
        </w:rPr>
        <w:t>专业信息</w:t>
      </w:r>
      <w:r>
        <w:rPr>
          <w:rFonts w:hint="eastAsia"/>
          <w:szCs w:val="32"/>
        </w:rPr>
        <w:t>，填写表单后，点击“添加”按钮，服务器后台提交表单至</w:t>
      </w:r>
      <w:r>
        <w:rPr>
          <w:rFonts w:hint="eastAsia"/>
          <w:szCs w:val="32"/>
        </w:rPr>
        <w:t>TypeAdd</w:t>
      </w:r>
      <w:r>
        <w:rPr>
          <w:szCs w:val="32"/>
        </w:rPr>
        <w:t>Servlet</w:t>
      </w:r>
      <w:r>
        <w:rPr>
          <w:rFonts w:hint="eastAsia"/>
          <w:szCs w:val="32"/>
        </w:rPr>
        <w:t>，执行</w:t>
      </w:r>
      <w:r>
        <w:rPr>
          <w:rFonts w:hint="eastAsia"/>
          <w:szCs w:val="32"/>
        </w:rPr>
        <w:t>a</w:t>
      </w:r>
      <w:r>
        <w:rPr>
          <w:szCs w:val="32"/>
        </w:rPr>
        <w:t>dd</w:t>
      </w:r>
      <w:r>
        <w:rPr>
          <w:rFonts w:hint="eastAsia"/>
          <w:szCs w:val="32"/>
        </w:rPr>
        <w:t>Pro</w:t>
      </w:r>
      <w:r>
        <w:rPr>
          <w:szCs w:val="32"/>
        </w:rPr>
        <w:t>()</w:t>
      </w:r>
      <w:r>
        <w:rPr>
          <w:rFonts w:hint="eastAsia"/>
          <w:szCs w:val="32"/>
        </w:rPr>
        <w:t>方法，获取表单信息，执行实现类的</w:t>
      </w:r>
      <w:r>
        <w:rPr>
          <w:rFonts w:hint="eastAsia"/>
          <w:szCs w:val="32"/>
        </w:rPr>
        <w:t>a</w:t>
      </w:r>
      <w:r>
        <w:rPr>
          <w:szCs w:val="32"/>
        </w:rPr>
        <w:t>dd</w:t>
      </w:r>
      <w:r w:rsidR="00EF5F1B">
        <w:rPr>
          <w:rFonts w:hint="eastAsia"/>
          <w:szCs w:val="32"/>
        </w:rPr>
        <w:t>Pro</w:t>
      </w:r>
      <w:r>
        <w:rPr>
          <w:szCs w:val="32"/>
        </w:rPr>
        <w:t>()</w:t>
      </w:r>
      <w:r>
        <w:rPr>
          <w:rFonts w:hint="eastAsia"/>
          <w:szCs w:val="32"/>
        </w:rPr>
        <w:t>方法，执行数据库语句，将</w:t>
      </w:r>
      <w:r w:rsidR="00EF5F1B">
        <w:rPr>
          <w:rFonts w:hint="eastAsia"/>
        </w:rPr>
        <w:t>专业信息</w:t>
      </w:r>
      <w:r>
        <w:rPr>
          <w:rFonts w:hint="eastAsia"/>
          <w:szCs w:val="32"/>
        </w:rPr>
        <w:t>添加至数据库中。后台成功添加</w:t>
      </w:r>
      <w:r w:rsidR="00EF5F1B">
        <w:rPr>
          <w:rFonts w:hint="eastAsia"/>
        </w:rPr>
        <w:t>专业信息</w:t>
      </w:r>
      <w:r>
        <w:rPr>
          <w:rFonts w:hint="eastAsia"/>
          <w:szCs w:val="32"/>
        </w:rPr>
        <w:t>后，前台界面的</w:t>
      </w:r>
      <w:r w:rsidR="00EF5F1B">
        <w:rPr>
          <w:rFonts w:hint="eastAsia"/>
        </w:rPr>
        <w:t>专业信息</w:t>
      </w:r>
      <w:r>
        <w:rPr>
          <w:rFonts w:hint="eastAsia"/>
          <w:szCs w:val="32"/>
        </w:rPr>
        <w:t>中也会对应显示出来。</w:t>
      </w:r>
    </w:p>
    <w:p w14:paraId="57048D71" w14:textId="2DEB11D1" w:rsidR="00486E2C" w:rsidRDefault="00C833CE" w:rsidP="00486E2C">
      <w:pPr>
        <w:tabs>
          <w:tab w:val="left" w:pos="645"/>
        </w:tabs>
        <w:spacing w:line="440" w:lineRule="exact"/>
        <w:ind w:firstLineChars="200" w:firstLine="480"/>
        <w:jc w:val="left"/>
        <w:rPr>
          <w:szCs w:val="32"/>
        </w:rPr>
      </w:pPr>
      <w:r>
        <w:rPr>
          <w:rFonts w:hint="eastAsia"/>
          <w:szCs w:val="32"/>
        </w:rPr>
        <w:t>管理员点击“</w:t>
      </w:r>
      <w:r w:rsidR="00EF5F1B">
        <w:rPr>
          <w:rFonts w:hint="eastAsia"/>
        </w:rPr>
        <w:t>专业信息管理</w:t>
      </w:r>
      <w:r>
        <w:rPr>
          <w:rFonts w:hint="eastAsia"/>
          <w:szCs w:val="32"/>
        </w:rPr>
        <w:t>”，即可查看数据库中已有的全部</w:t>
      </w:r>
      <w:r w:rsidR="00EF5F1B">
        <w:rPr>
          <w:rFonts w:hint="eastAsia"/>
        </w:rPr>
        <w:t>专业信息</w:t>
      </w:r>
      <w:r>
        <w:rPr>
          <w:rFonts w:hint="eastAsia"/>
          <w:szCs w:val="32"/>
        </w:rPr>
        <w:t>，执行</w:t>
      </w:r>
      <w:r w:rsidR="00EF5F1B">
        <w:rPr>
          <w:rFonts w:hint="eastAsia"/>
          <w:szCs w:val="32"/>
        </w:rPr>
        <w:t>TypeQueryAll</w:t>
      </w:r>
      <w:r w:rsidR="00EF5F1B">
        <w:rPr>
          <w:szCs w:val="32"/>
        </w:rPr>
        <w:t>Servlet</w:t>
      </w:r>
      <w:r>
        <w:rPr>
          <w:szCs w:val="32"/>
        </w:rPr>
        <w:t>t</w:t>
      </w:r>
      <w:r>
        <w:rPr>
          <w:rFonts w:hint="eastAsia"/>
          <w:szCs w:val="32"/>
        </w:rPr>
        <w:t>的</w:t>
      </w:r>
      <w:r w:rsidR="00EF5F1B">
        <w:rPr>
          <w:rFonts w:hint="eastAsia"/>
          <w:szCs w:val="32"/>
        </w:rPr>
        <w:t>findallPro()</w:t>
      </w:r>
      <w:r>
        <w:rPr>
          <w:rFonts w:hint="eastAsia"/>
          <w:szCs w:val="32"/>
        </w:rPr>
        <w:t>方法，并将数据库中信息保存至</w:t>
      </w:r>
      <w:r>
        <w:rPr>
          <w:rFonts w:hint="eastAsia"/>
          <w:szCs w:val="32"/>
        </w:rPr>
        <w:t>r</w:t>
      </w:r>
      <w:r>
        <w:rPr>
          <w:szCs w:val="32"/>
        </w:rPr>
        <w:t>equest</w:t>
      </w:r>
      <w:r>
        <w:rPr>
          <w:rFonts w:hint="eastAsia"/>
          <w:szCs w:val="32"/>
        </w:rPr>
        <w:t>域中，跳转至</w:t>
      </w:r>
      <w:r w:rsidR="00F14841">
        <w:rPr>
          <w:rFonts w:hint="eastAsia"/>
          <w:szCs w:val="32"/>
        </w:rPr>
        <w:t>type_queryall</w:t>
      </w:r>
      <w:r>
        <w:rPr>
          <w:szCs w:val="32"/>
        </w:rPr>
        <w:t>.jsp</w:t>
      </w:r>
      <w:r>
        <w:rPr>
          <w:rFonts w:hint="eastAsia"/>
          <w:szCs w:val="32"/>
        </w:rPr>
        <w:t>界面，查看全部。</w:t>
      </w:r>
      <w:r w:rsidR="00F14841">
        <w:rPr>
          <w:rFonts w:hint="eastAsia"/>
          <w:szCs w:val="32"/>
        </w:rPr>
        <w:t>管理员想要对其中一个专业信息想要</w:t>
      </w:r>
      <w:r>
        <w:rPr>
          <w:rFonts w:hint="eastAsia"/>
          <w:szCs w:val="32"/>
        </w:rPr>
        <w:t>修改时，点击对应的超链接执行</w:t>
      </w:r>
      <w:r w:rsidR="00F14841">
        <w:rPr>
          <w:rFonts w:hint="eastAsia"/>
          <w:szCs w:val="32"/>
        </w:rPr>
        <w:t>TypeFindById</w:t>
      </w:r>
      <w:r w:rsidR="00F14841">
        <w:rPr>
          <w:szCs w:val="32"/>
        </w:rPr>
        <w:t>Servlet</w:t>
      </w:r>
      <w:r>
        <w:rPr>
          <w:rFonts w:hint="eastAsia"/>
          <w:szCs w:val="32"/>
        </w:rPr>
        <w:t>中的</w:t>
      </w:r>
      <w:r w:rsidR="00F14841">
        <w:rPr>
          <w:rFonts w:hint="eastAsia"/>
          <w:szCs w:val="32"/>
        </w:rPr>
        <w:t>findProById()</w:t>
      </w:r>
      <w:r>
        <w:rPr>
          <w:rFonts w:hint="eastAsia"/>
          <w:szCs w:val="32"/>
        </w:rPr>
        <w:t>方法通过获取的</w:t>
      </w:r>
      <w:r w:rsidR="00F14841">
        <w:rPr>
          <w:rFonts w:hint="eastAsia"/>
          <w:szCs w:val="32"/>
        </w:rPr>
        <w:t>专业</w:t>
      </w:r>
      <w:r>
        <w:rPr>
          <w:rFonts w:hint="eastAsia"/>
          <w:szCs w:val="32"/>
        </w:rPr>
        <w:t>编号，执行数据库语句，</w:t>
      </w:r>
      <w:r w:rsidR="00F14841">
        <w:rPr>
          <w:rFonts w:hint="eastAsia"/>
          <w:szCs w:val="32"/>
        </w:rPr>
        <w:t>查询到对应的专业信息，将其放到</w:t>
      </w:r>
      <w:r w:rsidR="00F14841">
        <w:rPr>
          <w:rFonts w:hint="eastAsia"/>
          <w:szCs w:val="32"/>
        </w:rPr>
        <w:t>type_updaye.jsp</w:t>
      </w:r>
      <w:r w:rsidR="00F14841">
        <w:rPr>
          <w:rFonts w:hint="eastAsia"/>
          <w:szCs w:val="32"/>
        </w:rPr>
        <w:t>中，输入修改按钮后执行</w:t>
      </w:r>
      <w:r w:rsidR="00F14841">
        <w:rPr>
          <w:rFonts w:hint="eastAsia"/>
          <w:szCs w:val="32"/>
        </w:rPr>
        <w:t>TypeUpdateServlet</w:t>
      </w:r>
      <w:r w:rsidR="00F14841">
        <w:rPr>
          <w:rFonts w:hint="eastAsia"/>
          <w:szCs w:val="32"/>
        </w:rPr>
        <w:t>中的</w:t>
      </w:r>
      <w:r w:rsidR="00F14841">
        <w:rPr>
          <w:rFonts w:hint="eastAsia"/>
          <w:szCs w:val="32"/>
        </w:rPr>
        <w:t>updatePro</w:t>
      </w:r>
      <w:r w:rsidR="00486E2C">
        <w:rPr>
          <w:rFonts w:hint="eastAsia"/>
          <w:szCs w:val="32"/>
        </w:rPr>
        <w:t>()</w:t>
      </w:r>
      <w:r w:rsidR="00486E2C">
        <w:rPr>
          <w:rFonts w:hint="eastAsia"/>
          <w:szCs w:val="32"/>
        </w:rPr>
        <w:t>方法，执行数据库语句，修改对应的专业信息；管理员想要对其中一个专业信息想要删除时，点击删除链接，执行</w:t>
      </w:r>
      <w:r w:rsidR="00486E2C">
        <w:rPr>
          <w:rFonts w:hint="eastAsia"/>
          <w:szCs w:val="32"/>
        </w:rPr>
        <w:t>TypeDeleteServlet</w:t>
      </w:r>
      <w:r w:rsidR="00486E2C">
        <w:rPr>
          <w:rFonts w:hint="eastAsia"/>
          <w:szCs w:val="32"/>
        </w:rPr>
        <w:t>中的</w:t>
      </w:r>
      <w:r w:rsidR="00486E2C">
        <w:rPr>
          <w:rFonts w:hint="eastAsia"/>
          <w:szCs w:val="32"/>
        </w:rPr>
        <w:t>deletePro()</w:t>
      </w:r>
      <w:r w:rsidR="00486E2C">
        <w:rPr>
          <w:rFonts w:hint="eastAsia"/>
          <w:szCs w:val="32"/>
        </w:rPr>
        <w:t>方法，通过获取的专业信息编号，执行数据库语句，即可删除专业信息。</w:t>
      </w:r>
    </w:p>
    <w:p w14:paraId="6B22B5A2" w14:textId="26ABCA61" w:rsidR="00D431B2" w:rsidRDefault="00D431B2" w:rsidP="00D431B2">
      <w:pPr>
        <w:pStyle w:val="2"/>
        <w:numPr>
          <w:ilvl w:val="0"/>
          <w:numId w:val="0"/>
        </w:numPr>
        <w:rPr>
          <w:rFonts w:ascii="Times New Roman"/>
          <w:lang w:eastAsia="zh-CN"/>
        </w:rPr>
      </w:pPr>
      <w:r>
        <w:rPr>
          <w:rFonts w:ascii="Times New Roman" w:hint="eastAsia"/>
          <w:lang w:eastAsia="zh-CN"/>
        </w:rPr>
        <w:lastRenderedPageBreak/>
        <w:t>2</w:t>
      </w:r>
      <w:r w:rsidRPr="003B1D97">
        <w:rPr>
          <w:rFonts w:ascii="Times New Roman"/>
        </w:rPr>
        <w:t>.</w:t>
      </w:r>
      <w:r>
        <w:rPr>
          <w:rFonts w:ascii="Times New Roman"/>
          <w:lang w:eastAsia="zh-CN"/>
        </w:rPr>
        <w:t>8</w:t>
      </w:r>
      <w:r w:rsidRPr="003B1D97">
        <w:rPr>
          <w:rFonts w:ascii="Times New Roman"/>
        </w:rPr>
        <w:t xml:space="preserve"> </w:t>
      </w:r>
      <w:r>
        <w:rPr>
          <w:rFonts w:ascii="Times New Roman" w:hint="eastAsia"/>
          <w:lang w:eastAsia="zh-CN"/>
        </w:rPr>
        <w:t>院校信息管理模块的实现</w:t>
      </w:r>
    </w:p>
    <w:p w14:paraId="2D9EE524" w14:textId="24BD434B" w:rsidR="00D431B2" w:rsidRPr="00BD0BFE" w:rsidRDefault="00D431B2" w:rsidP="00D431B2">
      <w:pPr>
        <w:pStyle w:val="24"/>
      </w:pPr>
      <w:r>
        <w:rPr>
          <w:rFonts w:hint="eastAsia"/>
        </w:rPr>
        <w:t>管理员点击“院校信息添加”、“院校信息管理”后，即可添加院校信息和查看当前已有的院校信息，并可以对院校信息执行相关操作。院校信息管理界面如图</w:t>
      </w:r>
      <w:r>
        <w:rPr>
          <w:rFonts w:hint="eastAsia"/>
        </w:rPr>
        <w:t>2.</w:t>
      </w:r>
      <w:r>
        <w:t>8</w:t>
      </w:r>
      <w:r>
        <w:rPr>
          <w:rFonts w:hint="eastAsia"/>
        </w:rPr>
        <w:t>所示。</w:t>
      </w:r>
    </w:p>
    <w:p w14:paraId="2C79BDAB" w14:textId="6F2E8922" w:rsidR="00486E2C" w:rsidRDefault="00D431B2" w:rsidP="00D431B2">
      <w:pPr>
        <w:jc w:val="center"/>
      </w:pPr>
      <w:r w:rsidRPr="00D431B2">
        <w:rPr>
          <w:noProof/>
        </w:rPr>
        <w:drawing>
          <wp:inline distT="0" distB="0" distL="0" distR="0" wp14:anchorId="164D94B0" wp14:editId="58307A76">
            <wp:extent cx="3222818" cy="786721"/>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604" cy="795701"/>
                    </a:xfrm>
                    <a:prstGeom prst="rect">
                      <a:avLst/>
                    </a:prstGeom>
                  </pic:spPr>
                </pic:pic>
              </a:graphicData>
            </a:graphic>
          </wp:inline>
        </w:drawing>
      </w:r>
      <w:r w:rsidRPr="00D431B2">
        <w:rPr>
          <w:noProof/>
        </w:rPr>
        <w:drawing>
          <wp:inline distT="0" distB="0" distL="0" distR="0" wp14:anchorId="674FBDDB" wp14:editId="29C0FB4A">
            <wp:extent cx="1597217" cy="2308849"/>
            <wp:effectExtent l="0" t="0" r="317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4554" cy="2333911"/>
                    </a:xfrm>
                    <a:prstGeom prst="rect">
                      <a:avLst/>
                    </a:prstGeom>
                  </pic:spPr>
                </pic:pic>
              </a:graphicData>
            </a:graphic>
          </wp:inline>
        </w:drawing>
      </w:r>
    </w:p>
    <w:p w14:paraId="65776457" w14:textId="3C6F36CD" w:rsidR="00D431B2" w:rsidRDefault="00D431B2" w:rsidP="00D431B2">
      <w:pPr>
        <w:spacing w:line="440" w:lineRule="exact"/>
        <w:jc w:val="center"/>
        <w:rPr>
          <w:rFonts w:eastAsia="SimHei"/>
          <w:sz w:val="21"/>
          <w:szCs w:val="21"/>
        </w:rPr>
      </w:pPr>
      <w:r w:rsidRPr="00120D69">
        <w:rPr>
          <w:rFonts w:eastAsia="SimHei"/>
          <w:sz w:val="21"/>
          <w:szCs w:val="21"/>
        </w:rPr>
        <w:t>图</w:t>
      </w:r>
      <w:r>
        <w:rPr>
          <w:rFonts w:eastAsia="SimHei"/>
          <w:sz w:val="21"/>
          <w:szCs w:val="21"/>
        </w:rPr>
        <w:t xml:space="preserve"> 2.8</w:t>
      </w:r>
      <w:r w:rsidRPr="00120D69">
        <w:rPr>
          <w:rFonts w:eastAsia="SimHei"/>
          <w:sz w:val="21"/>
          <w:szCs w:val="21"/>
        </w:rPr>
        <w:t xml:space="preserve"> </w:t>
      </w:r>
      <w:r>
        <w:rPr>
          <w:rFonts w:eastAsia="SimHei" w:hint="eastAsia"/>
          <w:sz w:val="21"/>
          <w:szCs w:val="21"/>
        </w:rPr>
        <w:t>院校信息管理</w:t>
      </w:r>
      <w:r w:rsidRPr="00120D69">
        <w:rPr>
          <w:rFonts w:eastAsia="SimHei"/>
          <w:sz w:val="21"/>
          <w:szCs w:val="21"/>
        </w:rPr>
        <w:t>界面</w:t>
      </w:r>
    </w:p>
    <w:p w14:paraId="7947FD2F" w14:textId="77777777" w:rsidR="00C104A4" w:rsidRDefault="00C104A4" w:rsidP="00C104A4">
      <w:pPr>
        <w:tabs>
          <w:tab w:val="left" w:pos="645"/>
        </w:tabs>
        <w:spacing w:line="440" w:lineRule="exact"/>
        <w:ind w:firstLineChars="200" w:firstLine="480"/>
        <w:jc w:val="left"/>
        <w:rPr>
          <w:szCs w:val="32"/>
        </w:rPr>
      </w:pPr>
      <w:r>
        <w:rPr>
          <w:rFonts w:hint="eastAsia"/>
          <w:szCs w:val="32"/>
        </w:rPr>
        <w:t>功能描述：</w:t>
      </w:r>
    </w:p>
    <w:p w14:paraId="59C8F2DA" w14:textId="6246A91F" w:rsidR="00C104A4" w:rsidRDefault="00C104A4" w:rsidP="00C104A4">
      <w:pPr>
        <w:tabs>
          <w:tab w:val="left" w:pos="645"/>
        </w:tabs>
        <w:spacing w:line="440" w:lineRule="exact"/>
        <w:ind w:firstLineChars="200" w:firstLine="480"/>
        <w:jc w:val="left"/>
        <w:rPr>
          <w:szCs w:val="32"/>
        </w:rPr>
      </w:pPr>
      <w:r>
        <w:rPr>
          <w:rFonts w:hint="eastAsia"/>
          <w:szCs w:val="32"/>
        </w:rPr>
        <w:t>管理员点击“</w:t>
      </w:r>
      <w:r w:rsidR="009E047C">
        <w:rPr>
          <w:rFonts w:hint="eastAsia"/>
        </w:rPr>
        <w:t>院校</w:t>
      </w:r>
      <w:r>
        <w:rPr>
          <w:rFonts w:hint="eastAsia"/>
        </w:rPr>
        <w:t>信息添加</w:t>
      </w:r>
      <w:r>
        <w:rPr>
          <w:rFonts w:hint="eastAsia"/>
          <w:szCs w:val="32"/>
        </w:rPr>
        <w:t>”，即可添加想要添加的</w:t>
      </w:r>
      <w:r w:rsidR="00947FBB">
        <w:rPr>
          <w:rFonts w:hint="eastAsia"/>
        </w:rPr>
        <w:t>院校</w:t>
      </w:r>
      <w:r>
        <w:rPr>
          <w:rFonts w:hint="eastAsia"/>
        </w:rPr>
        <w:t>信息</w:t>
      </w:r>
      <w:r>
        <w:rPr>
          <w:rFonts w:hint="eastAsia"/>
          <w:szCs w:val="32"/>
        </w:rPr>
        <w:t>，填写表单后，点击“添加”按钮，服务器后台提交表单至</w:t>
      </w:r>
      <w:r w:rsidR="009E047C">
        <w:rPr>
          <w:rFonts w:hint="eastAsia"/>
          <w:szCs w:val="32"/>
        </w:rPr>
        <w:t>Sch</w:t>
      </w:r>
      <w:r>
        <w:rPr>
          <w:rFonts w:hint="eastAsia"/>
          <w:szCs w:val="32"/>
        </w:rPr>
        <w:t>Add</w:t>
      </w:r>
      <w:r>
        <w:rPr>
          <w:szCs w:val="32"/>
        </w:rPr>
        <w:t>Servlet</w:t>
      </w:r>
      <w:r>
        <w:rPr>
          <w:rFonts w:hint="eastAsia"/>
          <w:szCs w:val="32"/>
        </w:rPr>
        <w:t>，执行</w:t>
      </w:r>
      <w:r>
        <w:rPr>
          <w:rFonts w:hint="eastAsia"/>
          <w:szCs w:val="32"/>
        </w:rPr>
        <w:t>a</w:t>
      </w:r>
      <w:r>
        <w:rPr>
          <w:szCs w:val="32"/>
        </w:rPr>
        <w:t>dd</w:t>
      </w:r>
      <w:r w:rsidR="009E047C">
        <w:rPr>
          <w:rFonts w:hint="eastAsia"/>
          <w:szCs w:val="32"/>
        </w:rPr>
        <w:t>Sch</w:t>
      </w:r>
      <w:r>
        <w:rPr>
          <w:szCs w:val="32"/>
        </w:rPr>
        <w:t>()</w:t>
      </w:r>
      <w:r>
        <w:rPr>
          <w:rFonts w:hint="eastAsia"/>
          <w:szCs w:val="32"/>
        </w:rPr>
        <w:t>方法，获取表单信息，执行实现类的</w:t>
      </w:r>
      <w:r w:rsidR="009E047C">
        <w:rPr>
          <w:rFonts w:hint="eastAsia"/>
          <w:szCs w:val="32"/>
        </w:rPr>
        <w:t>a</w:t>
      </w:r>
      <w:r w:rsidR="009E047C">
        <w:rPr>
          <w:szCs w:val="32"/>
        </w:rPr>
        <w:t>dd</w:t>
      </w:r>
      <w:r w:rsidR="009E047C">
        <w:rPr>
          <w:rFonts w:hint="eastAsia"/>
          <w:szCs w:val="32"/>
        </w:rPr>
        <w:t>Sch</w:t>
      </w:r>
      <w:r>
        <w:rPr>
          <w:szCs w:val="32"/>
        </w:rPr>
        <w:t>()</w:t>
      </w:r>
      <w:r>
        <w:rPr>
          <w:rFonts w:hint="eastAsia"/>
          <w:szCs w:val="32"/>
        </w:rPr>
        <w:t>方法，执行数据库语句，将</w:t>
      </w:r>
      <w:r w:rsidR="009E047C">
        <w:rPr>
          <w:rFonts w:hint="eastAsia"/>
        </w:rPr>
        <w:t>院校</w:t>
      </w:r>
      <w:r>
        <w:rPr>
          <w:rFonts w:hint="eastAsia"/>
        </w:rPr>
        <w:t>信息</w:t>
      </w:r>
      <w:r>
        <w:rPr>
          <w:rFonts w:hint="eastAsia"/>
          <w:szCs w:val="32"/>
        </w:rPr>
        <w:t>添加至数据库中。后台成功添加</w:t>
      </w:r>
      <w:r w:rsidR="009E047C">
        <w:rPr>
          <w:rFonts w:hint="eastAsia"/>
        </w:rPr>
        <w:t>院校</w:t>
      </w:r>
      <w:r>
        <w:rPr>
          <w:rFonts w:hint="eastAsia"/>
        </w:rPr>
        <w:t>信息</w:t>
      </w:r>
      <w:r>
        <w:rPr>
          <w:rFonts w:hint="eastAsia"/>
          <w:szCs w:val="32"/>
        </w:rPr>
        <w:t>后，前台界面的</w:t>
      </w:r>
      <w:r w:rsidR="009E047C">
        <w:rPr>
          <w:rFonts w:hint="eastAsia"/>
        </w:rPr>
        <w:t>院校</w:t>
      </w:r>
      <w:r>
        <w:rPr>
          <w:rFonts w:hint="eastAsia"/>
        </w:rPr>
        <w:t>信息</w:t>
      </w:r>
      <w:r>
        <w:rPr>
          <w:rFonts w:hint="eastAsia"/>
          <w:szCs w:val="32"/>
        </w:rPr>
        <w:t>中也会对应显示出来。</w:t>
      </w:r>
    </w:p>
    <w:p w14:paraId="0D197BED" w14:textId="098B9EDA" w:rsidR="00C104A4" w:rsidRDefault="00C104A4" w:rsidP="00C104A4">
      <w:pPr>
        <w:tabs>
          <w:tab w:val="left" w:pos="645"/>
        </w:tabs>
        <w:spacing w:line="440" w:lineRule="exact"/>
        <w:ind w:firstLineChars="200" w:firstLine="480"/>
        <w:jc w:val="left"/>
        <w:rPr>
          <w:szCs w:val="32"/>
        </w:rPr>
      </w:pPr>
      <w:r>
        <w:rPr>
          <w:rFonts w:hint="eastAsia"/>
          <w:szCs w:val="32"/>
        </w:rPr>
        <w:t>管理员点击“</w:t>
      </w:r>
      <w:r w:rsidR="009E047C">
        <w:rPr>
          <w:rFonts w:hint="eastAsia"/>
        </w:rPr>
        <w:t>院校</w:t>
      </w:r>
      <w:r>
        <w:rPr>
          <w:rFonts w:hint="eastAsia"/>
        </w:rPr>
        <w:t>信息管理</w:t>
      </w:r>
      <w:r>
        <w:rPr>
          <w:rFonts w:hint="eastAsia"/>
          <w:szCs w:val="32"/>
        </w:rPr>
        <w:t>”，即可查看数据库中已有的全部</w:t>
      </w:r>
      <w:r w:rsidR="009E047C">
        <w:rPr>
          <w:rFonts w:hint="eastAsia"/>
        </w:rPr>
        <w:t>院校</w:t>
      </w:r>
      <w:r>
        <w:rPr>
          <w:rFonts w:hint="eastAsia"/>
        </w:rPr>
        <w:t>信息</w:t>
      </w:r>
      <w:r>
        <w:rPr>
          <w:rFonts w:hint="eastAsia"/>
          <w:szCs w:val="32"/>
        </w:rPr>
        <w:t>，执行</w:t>
      </w:r>
      <w:r w:rsidR="009E047C">
        <w:rPr>
          <w:rFonts w:hint="eastAsia"/>
          <w:szCs w:val="32"/>
        </w:rPr>
        <w:t>Sch</w:t>
      </w:r>
      <w:r w:rsidR="001B6F67">
        <w:rPr>
          <w:rFonts w:hint="eastAsia"/>
          <w:szCs w:val="32"/>
        </w:rPr>
        <w:t xml:space="preserve"> </w:t>
      </w:r>
      <w:r>
        <w:rPr>
          <w:rFonts w:hint="eastAsia"/>
          <w:szCs w:val="32"/>
        </w:rPr>
        <w:t>QueryAll</w:t>
      </w:r>
      <w:r>
        <w:rPr>
          <w:szCs w:val="32"/>
        </w:rPr>
        <w:t>Servlett</w:t>
      </w:r>
      <w:r>
        <w:rPr>
          <w:rFonts w:hint="eastAsia"/>
          <w:szCs w:val="32"/>
        </w:rPr>
        <w:t>的</w:t>
      </w:r>
      <w:r>
        <w:rPr>
          <w:rFonts w:hint="eastAsia"/>
          <w:szCs w:val="32"/>
        </w:rPr>
        <w:t>findall</w:t>
      </w:r>
      <w:r w:rsidR="009E047C">
        <w:rPr>
          <w:rFonts w:hint="eastAsia"/>
          <w:szCs w:val="32"/>
        </w:rPr>
        <w:t xml:space="preserve">Sch </w:t>
      </w:r>
      <w:r>
        <w:rPr>
          <w:rFonts w:hint="eastAsia"/>
          <w:szCs w:val="32"/>
        </w:rPr>
        <w:t>()</w:t>
      </w:r>
      <w:r>
        <w:rPr>
          <w:rFonts w:hint="eastAsia"/>
          <w:szCs w:val="32"/>
        </w:rPr>
        <w:t>方法，并将数据库中信息保存至</w:t>
      </w:r>
      <w:r>
        <w:rPr>
          <w:rFonts w:hint="eastAsia"/>
          <w:szCs w:val="32"/>
        </w:rPr>
        <w:t>r</w:t>
      </w:r>
      <w:r>
        <w:rPr>
          <w:szCs w:val="32"/>
        </w:rPr>
        <w:t>equest</w:t>
      </w:r>
      <w:r>
        <w:rPr>
          <w:rFonts w:hint="eastAsia"/>
          <w:szCs w:val="32"/>
        </w:rPr>
        <w:t>域中，跳转至</w:t>
      </w:r>
      <w:r w:rsidR="009E047C">
        <w:rPr>
          <w:rFonts w:hint="eastAsia"/>
          <w:szCs w:val="32"/>
        </w:rPr>
        <w:t>sch</w:t>
      </w:r>
      <w:r>
        <w:rPr>
          <w:rFonts w:hint="eastAsia"/>
          <w:szCs w:val="32"/>
        </w:rPr>
        <w:t>_queryall</w:t>
      </w:r>
      <w:r>
        <w:rPr>
          <w:szCs w:val="32"/>
        </w:rPr>
        <w:t>.jsp</w:t>
      </w:r>
      <w:r>
        <w:rPr>
          <w:rFonts w:hint="eastAsia"/>
          <w:szCs w:val="32"/>
        </w:rPr>
        <w:t>界面，查看全部。管理员想要对其中一个</w:t>
      </w:r>
      <w:r w:rsidR="009E047C">
        <w:rPr>
          <w:rFonts w:hint="eastAsia"/>
        </w:rPr>
        <w:t>院校</w:t>
      </w:r>
      <w:r>
        <w:rPr>
          <w:rFonts w:hint="eastAsia"/>
          <w:szCs w:val="32"/>
        </w:rPr>
        <w:t>信息想要修改时，点击对应的超链接执行</w:t>
      </w:r>
      <w:r w:rsidR="009E047C">
        <w:rPr>
          <w:rFonts w:hint="eastAsia"/>
          <w:szCs w:val="32"/>
        </w:rPr>
        <w:t>Sch</w:t>
      </w:r>
      <w:r>
        <w:rPr>
          <w:rFonts w:hint="eastAsia"/>
          <w:szCs w:val="32"/>
        </w:rPr>
        <w:t>FindById</w:t>
      </w:r>
      <w:r>
        <w:rPr>
          <w:szCs w:val="32"/>
        </w:rPr>
        <w:t>Servlet</w:t>
      </w:r>
      <w:r>
        <w:rPr>
          <w:rFonts w:hint="eastAsia"/>
          <w:szCs w:val="32"/>
        </w:rPr>
        <w:t>中的</w:t>
      </w:r>
      <w:r>
        <w:rPr>
          <w:rFonts w:hint="eastAsia"/>
          <w:szCs w:val="32"/>
        </w:rPr>
        <w:t>find</w:t>
      </w:r>
      <w:r w:rsidR="009E047C">
        <w:rPr>
          <w:rFonts w:hint="eastAsia"/>
          <w:szCs w:val="32"/>
        </w:rPr>
        <w:t>Sch</w:t>
      </w:r>
      <w:r>
        <w:rPr>
          <w:rFonts w:hint="eastAsia"/>
          <w:szCs w:val="32"/>
        </w:rPr>
        <w:t>ById()</w:t>
      </w:r>
      <w:r>
        <w:rPr>
          <w:rFonts w:hint="eastAsia"/>
          <w:szCs w:val="32"/>
        </w:rPr>
        <w:t>方法通过获取的</w:t>
      </w:r>
      <w:r w:rsidR="009E047C">
        <w:rPr>
          <w:rFonts w:hint="eastAsia"/>
        </w:rPr>
        <w:t>院校</w:t>
      </w:r>
      <w:r>
        <w:rPr>
          <w:rFonts w:hint="eastAsia"/>
          <w:szCs w:val="32"/>
        </w:rPr>
        <w:t>编号，执行数据库语句，查询到对应的</w:t>
      </w:r>
      <w:r w:rsidR="009E047C">
        <w:rPr>
          <w:rFonts w:hint="eastAsia"/>
        </w:rPr>
        <w:t>院校</w:t>
      </w:r>
      <w:r>
        <w:rPr>
          <w:rFonts w:hint="eastAsia"/>
          <w:szCs w:val="32"/>
        </w:rPr>
        <w:t>信息，将其放到</w:t>
      </w:r>
      <w:r w:rsidR="009E047C">
        <w:rPr>
          <w:rFonts w:hint="eastAsia"/>
          <w:szCs w:val="32"/>
        </w:rPr>
        <w:t>sch</w:t>
      </w:r>
      <w:r>
        <w:rPr>
          <w:rFonts w:hint="eastAsia"/>
          <w:szCs w:val="32"/>
        </w:rPr>
        <w:t>_updaye.jsp</w:t>
      </w:r>
      <w:r>
        <w:rPr>
          <w:rFonts w:hint="eastAsia"/>
          <w:szCs w:val="32"/>
        </w:rPr>
        <w:t>中，输入</w:t>
      </w:r>
      <w:r w:rsidR="00D16F92">
        <w:rPr>
          <w:rFonts w:hint="eastAsia"/>
          <w:szCs w:val="32"/>
        </w:rPr>
        <w:t>修改信息点击</w:t>
      </w:r>
      <w:r>
        <w:rPr>
          <w:rFonts w:hint="eastAsia"/>
          <w:szCs w:val="32"/>
        </w:rPr>
        <w:t>按钮后执行</w:t>
      </w:r>
      <w:r w:rsidR="009E047C">
        <w:rPr>
          <w:rFonts w:hint="eastAsia"/>
          <w:szCs w:val="32"/>
        </w:rPr>
        <w:t>Sch</w:t>
      </w:r>
      <w:r>
        <w:rPr>
          <w:rFonts w:hint="eastAsia"/>
          <w:szCs w:val="32"/>
        </w:rPr>
        <w:t>UpdateServlet</w:t>
      </w:r>
      <w:r>
        <w:rPr>
          <w:rFonts w:hint="eastAsia"/>
          <w:szCs w:val="32"/>
        </w:rPr>
        <w:t>中的</w:t>
      </w:r>
      <w:r>
        <w:rPr>
          <w:rFonts w:hint="eastAsia"/>
          <w:szCs w:val="32"/>
        </w:rPr>
        <w:t>update</w:t>
      </w:r>
      <w:r w:rsidR="009E047C">
        <w:rPr>
          <w:rFonts w:hint="eastAsia"/>
          <w:szCs w:val="32"/>
        </w:rPr>
        <w:t xml:space="preserve">Sch </w:t>
      </w:r>
      <w:r>
        <w:rPr>
          <w:rFonts w:hint="eastAsia"/>
          <w:szCs w:val="32"/>
        </w:rPr>
        <w:t>()</w:t>
      </w:r>
      <w:r>
        <w:rPr>
          <w:rFonts w:hint="eastAsia"/>
          <w:szCs w:val="32"/>
        </w:rPr>
        <w:t>方法执行数据库语句，修改对应的</w:t>
      </w:r>
      <w:r w:rsidR="009E047C">
        <w:rPr>
          <w:rFonts w:hint="eastAsia"/>
        </w:rPr>
        <w:t>院校</w:t>
      </w:r>
      <w:r>
        <w:rPr>
          <w:rFonts w:hint="eastAsia"/>
          <w:szCs w:val="32"/>
        </w:rPr>
        <w:t>信息；管理员想要对其中一个</w:t>
      </w:r>
      <w:r w:rsidR="009E047C">
        <w:rPr>
          <w:rFonts w:hint="eastAsia"/>
        </w:rPr>
        <w:t>院校</w:t>
      </w:r>
      <w:r>
        <w:rPr>
          <w:rFonts w:hint="eastAsia"/>
          <w:szCs w:val="32"/>
        </w:rPr>
        <w:t>信息删除时，点击删除链接执行</w:t>
      </w:r>
      <w:r w:rsidR="009E047C">
        <w:rPr>
          <w:rFonts w:hint="eastAsia"/>
          <w:szCs w:val="32"/>
        </w:rPr>
        <w:t>Sch</w:t>
      </w:r>
      <w:r>
        <w:rPr>
          <w:rFonts w:hint="eastAsia"/>
          <w:szCs w:val="32"/>
        </w:rPr>
        <w:t>DeleteServl</w:t>
      </w:r>
      <w:r w:rsidR="00FF56C8">
        <w:rPr>
          <w:rFonts w:hint="eastAsia"/>
          <w:szCs w:val="32"/>
        </w:rPr>
        <w:t xml:space="preserve"> </w:t>
      </w:r>
      <w:r>
        <w:rPr>
          <w:rFonts w:hint="eastAsia"/>
          <w:szCs w:val="32"/>
        </w:rPr>
        <w:t>et</w:t>
      </w:r>
      <w:r>
        <w:rPr>
          <w:rFonts w:hint="eastAsia"/>
          <w:szCs w:val="32"/>
        </w:rPr>
        <w:t>中的</w:t>
      </w:r>
      <w:r>
        <w:rPr>
          <w:rFonts w:hint="eastAsia"/>
          <w:szCs w:val="32"/>
        </w:rPr>
        <w:t>delete</w:t>
      </w:r>
      <w:r w:rsidR="009E047C">
        <w:rPr>
          <w:rFonts w:hint="eastAsia"/>
          <w:szCs w:val="32"/>
        </w:rPr>
        <w:t xml:space="preserve">Sch </w:t>
      </w:r>
      <w:r>
        <w:rPr>
          <w:rFonts w:hint="eastAsia"/>
          <w:szCs w:val="32"/>
        </w:rPr>
        <w:t>()</w:t>
      </w:r>
      <w:r>
        <w:rPr>
          <w:rFonts w:hint="eastAsia"/>
          <w:szCs w:val="32"/>
        </w:rPr>
        <w:t>方法，通过获取的</w:t>
      </w:r>
      <w:r w:rsidR="009E047C">
        <w:rPr>
          <w:rFonts w:hint="eastAsia"/>
        </w:rPr>
        <w:t>院校</w:t>
      </w:r>
      <w:r>
        <w:rPr>
          <w:rFonts w:hint="eastAsia"/>
          <w:szCs w:val="32"/>
        </w:rPr>
        <w:t>信息编号，执行数据库语句，即可删除</w:t>
      </w:r>
      <w:r w:rsidR="009E047C">
        <w:rPr>
          <w:rFonts w:hint="eastAsia"/>
        </w:rPr>
        <w:t>院校</w:t>
      </w:r>
      <w:r>
        <w:rPr>
          <w:rFonts w:hint="eastAsia"/>
          <w:szCs w:val="32"/>
        </w:rPr>
        <w:t>信息。</w:t>
      </w:r>
    </w:p>
    <w:p w14:paraId="5193A456" w14:textId="55DD5996" w:rsidR="00D40823" w:rsidRDefault="00D40823" w:rsidP="00D40823">
      <w:pPr>
        <w:pStyle w:val="2"/>
        <w:numPr>
          <w:ilvl w:val="0"/>
          <w:numId w:val="0"/>
        </w:numPr>
        <w:rPr>
          <w:rFonts w:ascii="Times New Roman"/>
          <w:lang w:eastAsia="zh-CN"/>
        </w:rPr>
      </w:pPr>
      <w:r>
        <w:rPr>
          <w:rFonts w:ascii="Times New Roman" w:hint="eastAsia"/>
          <w:lang w:eastAsia="zh-CN"/>
        </w:rPr>
        <w:lastRenderedPageBreak/>
        <w:t>2</w:t>
      </w:r>
      <w:r w:rsidRPr="003B1D97">
        <w:rPr>
          <w:rFonts w:ascii="Times New Roman"/>
        </w:rPr>
        <w:t>.</w:t>
      </w:r>
      <w:r>
        <w:rPr>
          <w:rFonts w:ascii="Times New Roman"/>
          <w:lang w:eastAsia="zh-CN"/>
        </w:rPr>
        <w:t>9</w:t>
      </w:r>
      <w:r w:rsidRPr="003B1D97">
        <w:rPr>
          <w:rFonts w:ascii="Times New Roman"/>
        </w:rPr>
        <w:t xml:space="preserve"> </w:t>
      </w:r>
      <w:r>
        <w:rPr>
          <w:rFonts w:ascii="Times New Roman" w:hint="eastAsia"/>
          <w:lang w:eastAsia="zh-CN"/>
        </w:rPr>
        <w:t>院校类型信息管理模块的实现</w:t>
      </w:r>
    </w:p>
    <w:p w14:paraId="2814567A" w14:textId="7481D58B" w:rsidR="00D40823" w:rsidRPr="00BD0BFE" w:rsidRDefault="00D40823" w:rsidP="00D40823">
      <w:pPr>
        <w:pStyle w:val="24"/>
      </w:pPr>
      <w:r>
        <w:rPr>
          <w:rFonts w:hint="eastAsia"/>
        </w:rPr>
        <w:t>管理员点击“院校类型信息添加”、“院校类型信息管理”后，即可添加院校类型信息和查看当前已有的院校类型信息，并可以对院校类型信息执行相关操作。院校类型信息管理界面如图</w:t>
      </w:r>
      <w:r>
        <w:rPr>
          <w:rFonts w:hint="eastAsia"/>
        </w:rPr>
        <w:t>2.</w:t>
      </w:r>
      <w:r>
        <w:t>9</w:t>
      </w:r>
      <w:r>
        <w:rPr>
          <w:rFonts w:hint="eastAsia"/>
        </w:rPr>
        <w:t>所示。</w:t>
      </w:r>
    </w:p>
    <w:p w14:paraId="56D6F096" w14:textId="4A154818" w:rsidR="00D431B2" w:rsidRDefault="00D40823" w:rsidP="00D431B2">
      <w:pPr>
        <w:jc w:val="center"/>
      </w:pPr>
      <w:r w:rsidRPr="00D40823">
        <w:rPr>
          <w:noProof/>
        </w:rPr>
        <w:drawing>
          <wp:inline distT="0" distB="0" distL="0" distR="0" wp14:anchorId="2D7BA9C5" wp14:editId="12AF10FD">
            <wp:extent cx="1586479" cy="1265747"/>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1182" cy="1277478"/>
                    </a:xfrm>
                    <a:prstGeom prst="rect">
                      <a:avLst/>
                    </a:prstGeom>
                  </pic:spPr>
                </pic:pic>
              </a:graphicData>
            </a:graphic>
          </wp:inline>
        </w:drawing>
      </w:r>
      <w:r w:rsidRPr="00D40823">
        <w:rPr>
          <w:noProof/>
        </w:rPr>
        <w:drawing>
          <wp:inline distT="0" distB="0" distL="0" distR="0" wp14:anchorId="6628333E" wp14:editId="1A89F5AF">
            <wp:extent cx="2989639" cy="466359"/>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6156" cy="468935"/>
                    </a:xfrm>
                    <a:prstGeom prst="rect">
                      <a:avLst/>
                    </a:prstGeom>
                  </pic:spPr>
                </pic:pic>
              </a:graphicData>
            </a:graphic>
          </wp:inline>
        </w:drawing>
      </w:r>
    </w:p>
    <w:p w14:paraId="01853EE2" w14:textId="6AFDB771" w:rsidR="00D40823" w:rsidRDefault="00D40823" w:rsidP="005555FB">
      <w:pPr>
        <w:spacing w:line="440" w:lineRule="exact"/>
        <w:jc w:val="center"/>
        <w:rPr>
          <w:rFonts w:eastAsia="SimHei"/>
          <w:sz w:val="21"/>
          <w:szCs w:val="21"/>
        </w:rPr>
      </w:pPr>
      <w:r w:rsidRPr="00120D69">
        <w:rPr>
          <w:rFonts w:eastAsia="SimHei"/>
          <w:sz w:val="21"/>
          <w:szCs w:val="21"/>
        </w:rPr>
        <w:t>图</w:t>
      </w:r>
      <w:r>
        <w:rPr>
          <w:rFonts w:eastAsia="SimHei"/>
          <w:sz w:val="21"/>
          <w:szCs w:val="21"/>
        </w:rPr>
        <w:t xml:space="preserve"> 2.9</w:t>
      </w:r>
      <w:r w:rsidRPr="00120D69">
        <w:rPr>
          <w:rFonts w:eastAsia="SimHei"/>
          <w:sz w:val="21"/>
          <w:szCs w:val="21"/>
        </w:rPr>
        <w:t xml:space="preserve"> </w:t>
      </w:r>
      <w:r>
        <w:rPr>
          <w:rFonts w:eastAsia="SimHei" w:hint="eastAsia"/>
          <w:sz w:val="21"/>
          <w:szCs w:val="21"/>
        </w:rPr>
        <w:t>院校</w:t>
      </w:r>
      <w:r w:rsidR="00061B7B">
        <w:rPr>
          <w:rFonts w:eastAsia="SimHei" w:hint="eastAsia"/>
          <w:sz w:val="21"/>
          <w:szCs w:val="21"/>
        </w:rPr>
        <w:t>类型</w:t>
      </w:r>
      <w:r>
        <w:rPr>
          <w:rFonts w:eastAsia="SimHei" w:hint="eastAsia"/>
          <w:sz w:val="21"/>
          <w:szCs w:val="21"/>
        </w:rPr>
        <w:t>信息管理</w:t>
      </w:r>
      <w:r w:rsidRPr="00120D69">
        <w:rPr>
          <w:rFonts w:eastAsia="SimHei"/>
          <w:sz w:val="21"/>
          <w:szCs w:val="21"/>
        </w:rPr>
        <w:t>界面</w:t>
      </w:r>
    </w:p>
    <w:p w14:paraId="3E8DB112" w14:textId="77777777" w:rsidR="005555FB" w:rsidRDefault="005555FB" w:rsidP="005555FB">
      <w:pPr>
        <w:tabs>
          <w:tab w:val="left" w:pos="645"/>
        </w:tabs>
        <w:spacing w:line="440" w:lineRule="exact"/>
        <w:ind w:firstLineChars="200" w:firstLine="480"/>
        <w:jc w:val="left"/>
        <w:rPr>
          <w:szCs w:val="32"/>
        </w:rPr>
      </w:pPr>
      <w:r>
        <w:rPr>
          <w:rFonts w:hint="eastAsia"/>
          <w:szCs w:val="32"/>
        </w:rPr>
        <w:t>功能描述：</w:t>
      </w:r>
    </w:p>
    <w:p w14:paraId="5CCED57B" w14:textId="3F069C51" w:rsidR="005555FB" w:rsidRDefault="005555FB" w:rsidP="005555FB">
      <w:pPr>
        <w:tabs>
          <w:tab w:val="left" w:pos="645"/>
        </w:tabs>
        <w:spacing w:line="440" w:lineRule="exact"/>
        <w:ind w:firstLineChars="200" w:firstLine="480"/>
        <w:jc w:val="left"/>
        <w:rPr>
          <w:szCs w:val="32"/>
        </w:rPr>
      </w:pPr>
      <w:r>
        <w:rPr>
          <w:rFonts w:hint="eastAsia"/>
          <w:szCs w:val="32"/>
        </w:rPr>
        <w:t>管理员点击“</w:t>
      </w:r>
      <w:r>
        <w:rPr>
          <w:rFonts w:hint="eastAsia"/>
        </w:rPr>
        <w:t>院校类型信息添加</w:t>
      </w:r>
      <w:r>
        <w:rPr>
          <w:rFonts w:hint="eastAsia"/>
          <w:szCs w:val="32"/>
        </w:rPr>
        <w:t>”，即可添加想要添加的</w:t>
      </w:r>
      <w:r w:rsidR="00947FBB">
        <w:rPr>
          <w:rFonts w:hint="eastAsia"/>
          <w:szCs w:val="32"/>
        </w:rPr>
        <w:t>院校</w:t>
      </w:r>
      <w:r w:rsidR="00947FBB">
        <w:rPr>
          <w:rFonts w:hint="eastAsia"/>
        </w:rPr>
        <w:t>类型</w:t>
      </w:r>
      <w:r>
        <w:rPr>
          <w:rFonts w:hint="eastAsia"/>
        </w:rPr>
        <w:t>信息</w:t>
      </w:r>
      <w:r>
        <w:rPr>
          <w:rFonts w:hint="eastAsia"/>
          <w:szCs w:val="32"/>
        </w:rPr>
        <w:t>，填写表单后，点击“添加”按钮，服务器后台提交表单至</w:t>
      </w:r>
      <w:r w:rsidR="00313682">
        <w:rPr>
          <w:rFonts w:hint="eastAsia"/>
          <w:szCs w:val="32"/>
        </w:rPr>
        <w:t>Type</w:t>
      </w:r>
      <w:r>
        <w:rPr>
          <w:rFonts w:hint="eastAsia"/>
          <w:szCs w:val="32"/>
        </w:rPr>
        <w:t>Add</w:t>
      </w:r>
      <w:r>
        <w:rPr>
          <w:szCs w:val="32"/>
        </w:rPr>
        <w:t>Servlet</w:t>
      </w:r>
      <w:r>
        <w:rPr>
          <w:rFonts w:hint="eastAsia"/>
          <w:szCs w:val="32"/>
        </w:rPr>
        <w:t>，执行</w:t>
      </w:r>
      <w:r>
        <w:rPr>
          <w:rFonts w:hint="eastAsia"/>
          <w:szCs w:val="32"/>
        </w:rPr>
        <w:t>a</w:t>
      </w:r>
      <w:r>
        <w:rPr>
          <w:szCs w:val="32"/>
        </w:rPr>
        <w:t>dd</w:t>
      </w:r>
      <w:r w:rsidR="00313682">
        <w:rPr>
          <w:rFonts w:hint="eastAsia"/>
          <w:szCs w:val="32"/>
        </w:rPr>
        <w:t>Type</w:t>
      </w:r>
      <w:r w:rsidR="00313682">
        <w:rPr>
          <w:szCs w:val="32"/>
        </w:rPr>
        <w:t xml:space="preserve"> </w:t>
      </w:r>
      <w:r>
        <w:rPr>
          <w:szCs w:val="32"/>
        </w:rPr>
        <w:t>()</w:t>
      </w:r>
      <w:r>
        <w:rPr>
          <w:rFonts w:hint="eastAsia"/>
          <w:szCs w:val="32"/>
        </w:rPr>
        <w:t>方法，获取表单信息，执行实现类的</w:t>
      </w:r>
      <w:r>
        <w:rPr>
          <w:rFonts w:hint="eastAsia"/>
          <w:szCs w:val="32"/>
        </w:rPr>
        <w:t>a</w:t>
      </w:r>
      <w:r>
        <w:rPr>
          <w:szCs w:val="32"/>
        </w:rPr>
        <w:t>dd</w:t>
      </w:r>
      <w:r w:rsidR="00313682">
        <w:rPr>
          <w:rFonts w:hint="eastAsia"/>
          <w:szCs w:val="32"/>
        </w:rPr>
        <w:t>Type</w:t>
      </w:r>
      <w:r w:rsidR="00313682">
        <w:rPr>
          <w:szCs w:val="32"/>
        </w:rPr>
        <w:t xml:space="preserve"> </w:t>
      </w:r>
      <w:r>
        <w:rPr>
          <w:szCs w:val="32"/>
        </w:rPr>
        <w:t>()</w:t>
      </w:r>
      <w:r>
        <w:rPr>
          <w:rFonts w:hint="eastAsia"/>
          <w:szCs w:val="32"/>
        </w:rPr>
        <w:t>方法，执行数据库语句，将</w:t>
      </w:r>
      <w:r>
        <w:rPr>
          <w:rFonts w:hint="eastAsia"/>
        </w:rPr>
        <w:t>院校</w:t>
      </w:r>
      <w:r w:rsidR="00313682">
        <w:rPr>
          <w:rFonts w:hint="eastAsia"/>
        </w:rPr>
        <w:t>类型</w:t>
      </w:r>
      <w:r>
        <w:rPr>
          <w:rFonts w:hint="eastAsia"/>
        </w:rPr>
        <w:t>信息</w:t>
      </w:r>
      <w:r>
        <w:rPr>
          <w:rFonts w:hint="eastAsia"/>
          <w:szCs w:val="32"/>
        </w:rPr>
        <w:t>添加至数据库中。后台成功添加</w:t>
      </w:r>
      <w:r>
        <w:rPr>
          <w:rFonts w:hint="eastAsia"/>
        </w:rPr>
        <w:t>院校</w:t>
      </w:r>
      <w:r w:rsidR="00313682">
        <w:rPr>
          <w:rFonts w:hint="eastAsia"/>
        </w:rPr>
        <w:t>类型</w:t>
      </w:r>
      <w:r>
        <w:rPr>
          <w:rFonts w:hint="eastAsia"/>
        </w:rPr>
        <w:t>信息</w:t>
      </w:r>
      <w:r>
        <w:rPr>
          <w:rFonts w:hint="eastAsia"/>
          <w:szCs w:val="32"/>
        </w:rPr>
        <w:t>后，前台界面的</w:t>
      </w:r>
      <w:r>
        <w:rPr>
          <w:rFonts w:hint="eastAsia"/>
        </w:rPr>
        <w:t>院校</w:t>
      </w:r>
      <w:r w:rsidR="00313682">
        <w:rPr>
          <w:rFonts w:hint="eastAsia"/>
        </w:rPr>
        <w:t>类型</w:t>
      </w:r>
      <w:r>
        <w:rPr>
          <w:rFonts w:hint="eastAsia"/>
        </w:rPr>
        <w:t>信息</w:t>
      </w:r>
      <w:r>
        <w:rPr>
          <w:rFonts w:hint="eastAsia"/>
          <w:szCs w:val="32"/>
        </w:rPr>
        <w:t>中也会对应显示出来。</w:t>
      </w:r>
    </w:p>
    <w:p w14:paraId="05E0B6A4" w14:textId="20322C96" w:rsidR="005555FB" w:rsidRDefault="005555FB" w:rsidP="005555FB">
      <w:pPr>
        <w:tabs>
          <w:tab w:val="left" w:pos="645"/>
        </w:tabs>
        <w:spacing w:line="440" w:lineRule="exact"/>
        <w:ind w:firstLineChars="200" w:firstLine="480"/>
        <w:jc w:val="left"/>
        <w:rPr>
          <w:szCs w:val="32"/>
        </w:rPr>
      </w:pPr>
      <w:r>
        <w:rPr>
          <w:rFonts w:hint="eastAsia"/>
          <w:szCs w:val="32"/>
        </w:rPr>
        <w:t>管理员点击“</w:t>
      </w:r>
      <w:r>
        <w:rPr>
          <w:rFonts w:hint="eastAsia"/>
        </w:rPr>
        <w:t>院校</w:t>
      </w:r>
      <w:r w:rsidR="00313682">
        <w:rPr>
          <w:rFonts w:hint="eastAsia"/>
        </w:rPr>
        <w:t>类型</w:t>
      </w:r>
      <w:r>
        <w:rPr>
          <w:rFonts w:hint="eastAsia"/>
        </w:rPr>
        <w:t>信息管理</w:t>
      </w:r>
      <w:r>
        <w:rPr>
          <w:rFonts w:hint="eastAsia"/>
          <w:szCs w:val="32"/>
        </w:rPr>
        <w:t>”，即可查看数据库中已有的全部</w:t>
      </w:r>
      <w:r>
        <w:rPr>
          <w:rFonts w:hint="eastAsia"/>
        </w:rPr>
        <w:t>院校</w:t>
      </w:r>
      <w:r w:rsidR="00313682">
        <w:rPr>
          <w:rFonts w:hint="eastAsia"/>
        </w:rPr>
        <w:t>类型</w:t>
      </w:r>
      <w:r>
        <w:rPr>
          <w:rFonts w:hint="eastAsia"/>
        </w:rPr>
        <w:t>信息</w:t>
      </w:r>
      <w:r>
        <w:rPr>
          <w:rFonts w:hint="eastAsia"/>
          <w:szCs w:val="32"/>
        </w:rPr>
        <w:t>，执行</w:t>
      </w:r>
      <w:r w:rsidR="00313682">
        <w:rPr>
          <w:rFonts w:hint="eastAsia"/>
          <w:szCs w:val="32"/>
        </w:rPr>
        <w:t>Type</w:t>
      </w:r>
      <w:r>
        <w:rPr>
          <w:rFonts w:hint="eastAsia"/>
          <w:szCs w:val="32"/>
        </w:rPr>
        <w:t>QueryAll</w:t>
      </w:r>
      <w:r>
        <w:rPr>
          <w:szCs w:val="32"/>
        </w:rPr>
        <w:t>Servlett</w:t>
      </w:r>
      <w:r>
        <w:rPr>
          <w:rFonts w:hint="eastAsia"/>
          <w:szCs w:val="32"/>
        </w:rPr>
        <w:t>的</w:t>
      </w:r>
      <w:r>
        <w:rPr>
          <w:rFonts w:hint="eastAsia"/>
          <w:szCs w:val="32"/>
        </w:rPr>
        <w:t>findall</w:t>
      </w:r>
      <w:r w:rsidR="00313682">
        <w:rPr>
          <w:rFonts w:hint="eastAsia"/>
          <w:szCs w:val="32"/>
        </w:rPr>
        <w:t>Type</w:t>
      </w:r>
      <w:r>
        <w:rPr>
          <w:rFonts w:hint="eastAsia"/>
          <w:szCs w:val="32"/>
        </w:rPr>
        <w:t xml:space="preserve"> ()</w:t>
      </w:r>
      <w:r>
        <w:rPr>
          <w:rFonts w:hint="eastAsia"/>
          <w:szCs w:val="32"/>
        </w:rPr>
        <w:t>方法，并将数据库中信息保存至</w:t>
      </w:r>
      <w:r>
        <w:rPr>
          <w:rFonts w:hint="eastAsia"/>
          <w:szCs w:val="32"/>
        </w:rPr>
        <w:t>r</w:t>
      </w:r>
      <w:r>
        <w:rPr>
          <w:szCs w:val="32"/>
        </w:rPr>
        <w:t>equest</w:t>
      </w:r>
      <w:r>
        <w:rPr>
          <w:rFonts w:hint="eastAsia"/>
          <w:szCs w:val="32"/>
        </w:rPr>
        <w:t>域中，跳转至</w:t>
      </w:r>
      <w:r w:rsidR="00313682">
        <w:rPr>
          <w:rFonts w:hint="eastAsia"/>
          <w:szCs w:val="32"/>
        </w:rPr>
        <w:t>type</w:t>
      </w:r>
      <w:r>
        <w:rPr>
          <w:rFonts w:hint="eastAsia"/>
          <w:szCs w:val="32"/>
        </w:rPr>
        <w:t>_queryall</w:t>
      </w:r>
      <w:r>
        <w:rPr>
          <w:szCs w:val="32"/>
        </w:rPr>
        <w:t>.jsp</w:t>
      </w:r>
      <w:r>
        <w:rPr>
          <w:rFonts w:hint="eastAsia"/>
          <w:szCs w:val="32"/>
        </w:rPr>
        <w:t>界面，查看全部。管理员想要对其中一个</w:t>
      </w:r>
      <w:r>
        <w:rPr>
          <w:rFonts w:hint="eastAsia"/>
        </w:rPr>
        <w:t>院校</w:t>
      </w:r>
      <w:r w:rsidR="00313682">
        <w:rPr>
          <w:rFonts w:hint="eastAsia"/>
        </w:rPr>
        <w:t>类型</w:t>
      </w:r>
      <w:r>
        <w:rPr>
          <w:rFonts w:hint="eastAsia"/>
          <w:szCs w:val="32"/>
        </w:rPr>
        <w:t>信息想要修改时，点击对应的超链接执行</w:t>
      </w:r>
      <w:r w:rsidR="00313682">
        <w:rPr>
          <w:rFonts w:hint="eastAsia"/>
          <w:szCs w:val="32"/>
        </w:rPr>
        <w:t>Type</w:t>
      </w:r>
      <w:r>
        <w:rPr>
          <w:rFonts w:hint="eastAsia"/>
          <w:szCs w:val="32"/>
        </w:rPr>
        <w:t>FindById</w:t>
      </w:r>
      <w:r>
        <w:rPr>
          <w:szCs w:val="32"/>
        </w:rPr>
        <w:t>Servlet</w:t>
      </w:r>
      <w:r>
        <w:rPr>
          <w:rFonts w:hint="eastAsia"/>
          <w:szCs w:val="32"/>
        </w:rPr>
        <w:t>中的</w:t>
      </w:r>
      <w:r>
        <w:rPr>
          <w:rFonts w:hint="eastAsia"/>
          <w:szCs w:val="32"/>
        </w:rPr>
        <w:t>find</w:t>
      </w:r>
      <w:r w:rsidR="00313682">
        <w:rPr>
          <w:rFonts w:hint="eastAsia"/>
          <w:szCs w:val="32"/>
        </w:rPr>
        <w:t>Type</w:t>
      </w:r>
      <w:r>
        <w:rPr>
          <w:rFonts w:hint="eastAsia"/>
          <w:szCs w:val="32"/>
        </w:rPr>
        <w:t>ById()</w:t>
      </w:r>
      <w:r>
        <w:rPr>
          <w:rFonts w:hint="eastAsia"/>
          <w:szCs w:val="32"/>
        </w:rPr>
        <w:t>方法通过获取的</w:t>
      </w:r>
      <w:r>
        <w:rPr>
          <w:rFonts w:hint="eastAsia"/>
        </w:rPr>
        <w:t>院校</w:t>
      </w:r>
      <w:r w:rsidR="00313682">
        <w:rPr>
          <w:rFonts w:hint="eastAsia"/>
        </w:rPr>
        <w:t>类型</w:t>
      </w:r>
      <w:r>
        <w:rPr>
          <w:rFonts w:hint="eastAsia"/>
          <w:szCs w:val="32"/>
        </w:rPr>
        <w:t>编号，执行数据库语句，查询到对应的</w:t>
      </w:r>
      <w:r>
        <w:rPr>
          <w:rFonts w:hint="eastAsia"/>
        </w:rPr>
        <w:t>院校</w:t>
      </w:r>
      <w:r w:rsidR="00313682">
        <w:rPr>
          <w:rFonts w:hint="eastAsia"/>
        </w:rPr>
        <w:t>类型</w:t>
      </w:r>
      <w:r>
        <w:rPr>
          <w:rFonts w:hint="eastAsia"/>
          <w:szCs w:val="32"/>
        </w:rPr>
        <w:t>信息，将其放到</w:t>
      </w:r>
      <w:r w:rsidR="00313682">
        <w:rPr>
          <w:rFonts w:hint="eastAsia"/>
          <w:szCs w:val="32"/>
        </w:rPr>
        <w:t>type</w:t>
      </w:r>
      <w:r>
        <w:rPr>
          <w:rFonts w:hint="eastAsia"/>
          <w:szCs w:val="32"/>
        </w:rPr>
        <w:t>_updaye.jsp</w:t>
      </w:r>
      <w:r>
        <w:rPr>
          <w:rFonts w:hint="eastAsia"/>
          <w:szCs w:val="32"/>
        </w:rPr>
        <w:t>中，输入修改</w:t>
      </w:r>
      <w:r w:rsidR="00A656B0">
        <w:rPr>
          <w:rFonts w:hint="eastAsia"/>
          <w:szCs w:val="32"/>
        </w:rPr>
        <w:t>信息点击</w:t>
      </w:r>
      <w:r>
        <w:rPr>
          <w:rFonts w:hint="eastAsia"/>
          <w:szCs w:val="32"/>
        </w:rPr>
        <w:t>按钮后执行</w:t>
      </w:r>
      <w:r w:rsidR="00313682">
        <w:rPr>
          <w:rFonts w:hint="eastAsia"/>
          <w:szCs w:val="32"/>
        </w:rPr>
        <w:t>Type</w:t>
      </w:r>
      <w:r>
        <w:rPr>
          <w:rFonts w:hint="eastAsia"/>
          <w:szCs w:val="32"/>
        </w:rPr>
        <w:t>UpdateServlet</w:t>
      </w:r>
      <w:r>
        <w:rPr>
          <w:rFonts w:hint="eastAsia"/>
          <w:szCs w:val="32"/>
        </w:rPr>
        <w:t>中的</w:t>
      </w:r>
      <w:r>
        <w:rPr>
          <w:rFonts w:hint="eastAsia"/>
          <w:szCs w:val="32"/>
        </w:rPr>
        <w:t>update</w:t>
      </w:r>
      <w:r w:rsidR="00313682">
        <w:rPr>
          <w:rFonts w:hint="eastAsia"/>
          <w:szCs w:val="32"/>
        </w:rPr>
        <w:t>Type</w:t>
      </w:r>
      <w:r>
        <w:rPr>
          <w:rFonts w:hint="eastAsia"/>
          <w:szCs w:val="32"/>
        </w:rPr>
        <w:t xml:space="preserve"> ()</w:t>
      </w:r>
      <w:r>
        <w:rPr>
          <w:rFonts w:hint="eastAsia"/>
          <w:szCs w:val="32"/>
        </w:rPr>
        <w:t>方法执行数据库语句，修改对应的</w:t>
      </w:r>
      <w:r>
        <w:rPr>
          <w:rFonts w:hint="eastAsia"/>
        </w:rPr>
        <w:t>院校</w:t>
      </w:r>
      <w:r w:rsidR="00313682">
        <w:rPr>
          <w:rFonts w:hint="eastAsia"/>
        </w:rPr>
        <w:t>类型</w:t>
      </w:r>
      <w:r>
        <w:rPr>
          <w:rFonts w:hint="eastAsia"/>
          <w:szCs w:val="32"/>
        </w:rPr>
        <w:t>信息；管理员想要对其中一个</w:t>
      </w:r>
      <w:r>
        <w:rPr>
          <w:rFonts w:hint="eastAsia"/>
        </w:rPr>
        <w:t>院校</w:t>
      </w:r>
      <w:r w:rsidR="00313682">
        <w:rPr>
          <w:rFonts w:hint="eastAsia"/>
        </w:rPr>
        <w:t>类型</w:t>
      </w:r>
      <w:r>
        <w:rPr>
          <w:rFonts w:hint="eastAsia"/>
          <w:szCs w:val="32"/>
        </w:rPr>
        <w:t>信息删除时，点击删除链接执行</w:t>
      </w:r>
      <w:r w:rsidR="00313682">
        <w:rPr>
          <w:rFonts w:hint="eastAsia"/>
          <w:szCs w:val="32"/>
        </w:rPr>
        <w:t>Type</w:t>
      </w:r>
      <w:r>
        <w:rPr>
          <w:rFonts w:hint="eastAsia"/>
          <w:szCs w:val="32"/>
        </w:rPr>
        <w:t>DeleteServlet</w:t>
      </w:r>
      <w:r>
        <w:rPr>
          <w:rFonts w:hint="eastAsia"/>
          <w:szCs w:val="32"/>
        </w:rPr>
        <w:t>中的</w:t>
      </w:r>
      <w:r>
        <w:rPr>
          <w:rFonts w:hint="eastAsia"/>
          <w:szCs w:val="32"/>
        </w:rPr>
        <w:t>delete</w:t>
      </w:r>
      <w:r w:rsidR="00313682">
        <w:rPr>
          <w:rFonts w:hint="eastAsia"/>
          <w:szCs w:val="32"/>
        </w:rPr>
        <w:t>Type</w:t>
      </w:r>
      <w:r>
        <w:rPr>
          <w:rFonts w:hint="eastAsia"/>
          <w:szCs w:val="32"/>
        </w:rPr>
        <w:t xml:space="preserve"> ()</w:t>
      </w:r>
      <w:r>
        <w:rPr>
          <w:rFonts w:hint="eastAsia"/>
          <w:szCs w:val="32"/>
        </w:rPr>
        <w:t>方法，通过获取的</w:t>
      </w:r>
      <w:r>
        <w:rPr>
          <w:rFonts w:hint="eastAsia"/>
        </w:rPr>
        <w:t>院校</w:t>
      </w:r>
      <w:r w:rsidR="00313682">
        <w:rPr>
          <w:rFonts w:hint="eastAsia"/>
        </w:rPr>
        <w:t>类型</w:t>
      </w:r>
      <w:r>
        <w:rPr>
          <w:rFonts w:hint="eastAsia"/>
          <w:szCs w:val="32"/>
        </w:rPr>
        <w:t>信息编号，执行数据库语句，即可删除</w:t>
      </w:r>
      <w:r>
        <w:rPr>
          <w:rFonts w:hint="eastAsia"/>
        </w:rPr>
        <w:t>院校</w:t>
      </w:r>
      <w:r w:rsidR="00A656B0">
        <w:rPr>
          <w:rFonts w:hint="eastAsia"/>
        </w:rPr>
        <w:t>类型</w:t>
      </w:r>
      <w:r>
        <w:rPr>
          <w:rFonts w:hint="eastAsia"/>
          <w:szCs w:val="32"/>
        </w:rPr>
        <w:t>信息。</w:t>
      </w:r>
    </w:p>
    <w:p w14:paraId="50437724" w14:textId="1441DA6A" w:rsidR="00066A8D" w:rsidRDefault="00066A8D" w:rsidP="00066A8D">
      <w:pPr>
        <w:pStyle w:val="2"/>
        <w:numPr>
          <w:ilvl w:val="0"/>
          <w:numId w:val="0"/>
        </w:numPr>
        <w:rPr>
          <w:rFonts w:ascii="Times New Roman"/>
          <w:lang w:eastAsia="zh-CN"/>
        </w:rPr>
      </w:pPr>
      <w:r>
        <w:rPr>
          <w:rFonts w:ascii="Times New Roman" w:hint="eastAsia"/>
          <w:lang w:eastAsia="zh-CN"/>
        </w:rPr>
        <w:t>2</w:t>
      </w:r>
      <w:r w:rsidRPr="003B1D97">
        <w:rPr>
          <w:rFonts w:ascii="Times New Roman"/>
        </w:rPr>
        <w:t>.</w:t>
      </w:r>
      <w:r w:rsidR="00D663CD">
        <w:rPr>
          <w:rFonts w:ascii="Times New Roman"/>
          <w:lang w:eastAsia="zh-CN"/>
        </w:rPr>
        <w:t>10</w:t>
      </w:r>
      <w:r w:rsidRPr="003B1D97">
        <w:rPr>
          <w:rFonts w:ascii="Times New Roman"/>
        </w:rPr>
        <w:t xml:space="preserve"> </w:t>
      </w:r>
      <w:r>
        <w:rPr>
          <w:rFonts w:ascii="Times New Roman" w:hint="eastAsia"/>
          <w:lang w:eastAsia="zh-CN"/>
        </w:rPr>
        <w:t>用户信息管理模块的实现</w:t>
      </w:r>
    </w:p>
    <w:p w14:paraId="473E82AF" w14:textId="6E1E393B" w:rsidR="00066A8D" w:rsidRPr="00BD0BFE" w:rsidRDefault="00066A8D" w:rsidP="00066A8D">
      <w:pPr>
        <w:pStyle w:val="24"/>
      </w:pPr>
      <w:r>
        <w:rPr>
          <w:rFonts w:hint="eastAsia"/>
        </w:rPr>
        <w:t>管理员点击“用户信息添加”、“用户信息管理”后，即可添加用户信息和查看当前已有的用户信息，并可以对用户信息执行相关操作。用户信息管理界面如图</w:t>
      </w:r>
      <w:r>
        <w:rPr>
          <w:rFonts w:hint="eastAsia"/>
        </w:rPr>
        <w:t>2.</w:t>
      </w:r>
      <w:r w:rsidR="00E3156C">
        <w:t>1</w:t>
      </w:r>
      <w:r w:rsidR="00E3156C">
        <w:rPr>
          <w:rFonts w:hint="eastAsia"/>
        </w:rPr>
        <w:t>0</w:t>
      </w:r>
      <w:bookmarkStart w:id="5" w:name="_GoBack"/>
      <w:bookmarkEnd w:id="5"/>
      <w:r>
        <w:rPr>
          <w:rFonts w:hint="eastAsia"/>
        </w:rPr>
        <w:t>所示。</w:t>
      </w:r>
    </w:p>
    <w:p w14:paraId="612B7613" w14:textId="001C53D6" w:rsidR="00D40823" w:rsidRDefault="00D663CD" w:rsidP="00D431B2">
      <w:pPr>
        <w:jc w:val="center"/>
      </w:pPr>
      <w:r w:rsidRPr="00D663CD">
        <w:rPr>
          <w:noProof/>
        </w:rPr>
        <w:lastRenderedPageBreak/>
        <w:drawing>
          <wp:inline distT="0" distB="0" distL="0" distR="0" wp14:anchorId="19C576A8" wp14:editId="1A88194D">
            <wp:extent cx="2862098" cy="52061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3325" cy="544481"/>
                    </a:xfrm>
                    <a:prstGeom prst="rect">
                      <a:avLst/>
                    </a:prstGeom>
                  </pic:spPr>
                </pic:pic>
              </a:graphicData>
            </a:graphic>
          </wp:inline>
        </w:drawing>
      </w:r>
      <w:r w:rsidRPr="00D663CD">
        <w:rPr>
          <w:noProof/>
        </w:rPr>
        <w:drawing>
          <wp:inline distT="0" distB="0" distL="0" distR="0" wp14:anchorId="59C8E8C5" wp14:editId="72994BD6">
            <wp:extent cx="1071770" cy="137186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2357" cy="1385418"/>
                    </a:xfrm>
                    <a:prstGeom prst="rect">
                      <a:avLst/>
                    </a:prstGeom>
                  </pic:spPr>
                </pic:pic>
              </a:graphicData>
            </a:graphic>
          </wp:inline>
        </w:drawing>
      </w:r>
    </w:p>
    <w:p w14:paraId="0242AA06" w14:textId="48FEFE30" w:rsidR="0013376F" w:rsidRDefault="0013376F" w:rsidP="0013376F">
      <w:pPr>
        <w:spacing w:line="440" w:lineRule="exact"/>
        <w:jc w:val="center"/>
        <w:rPr>
          <w:rFonts w:eastAsia="SimHei"/>
          <w:sz w:val="21"/>
          <w:szCs w:val="21"/>
        </w:rPr>
      </w:pPr>
      <w:r w:rsidRPr="00120D69">
        <w:rPr>
          <w:rFonts w:eastAsia="SimHei"/>
          <w:sz w:val="21"/>
          <w:szCs w:val="21"/>
        </w:rPr>
        <w:t>图</w:t>
      </w:r>
      <w:r>
        <w:rPr>
          <w:rFonts w:eastAsia="SimHei"/>
          <w:sz w:val="21"/>
          <w:szCs w:val="21"/>
        </w:rPr>
        <w:t xml:space="preserve"> 2.10</w:t>
      </w:r>
      <w:r w:rsidRPr="00120D69">
        <w:rPr>
          <w:rFonts w:eastAsia="SimHei"/>
          <w:sz w:val="21"/>
          <w:szCs w:val="21"/>
        </w:rPr>
        <w:t xml:space="preserve"> </w:t>
      </w:r>
      <w:r>
        <w:rPr>
          <w:rFonts w:eastAsia="SimHei" w:hint="eastAsia"/>
          <w:sz w:val="21"/>
          <w:szCs w:val="21"/>
        </w:rPr>
        <w:t>院校类型信息管理</w:t>
      </w:r>
      <w:r w:rsidRPr="00120D69">
        <w:rPr>
          <w:rFonts w:eastAsia="SimHei"/>
          <w:sz w:val="21"/>
          <w:szCs w:val="21"/>
        </w:rPr>
        <w:t>界面</w:t>
      </w:r>
    </w:p>
    <w:p w14:paraId="17139A82" w14:textId="77777777" w:rsidR="0013376F" w:rsidRDefault="0013376F" w:rsidP="0013376F">
      <w:pPr>
        <w:tabs>
          <w:tab w:val="left" w:pos="645"/>
        </w:tabs>
        <w:spacing w:line="440" w:lineRule="exact"/>
        <w:ind w:firstLineChars="200" w:firstLine="480"/>
        <w:jc w:val="left"/>
        <w:rPr>
          <w:szCs w:val="32"/>
        </w:rPr>
      </w:pPr>
      <w:r>
        <w:rPr>
          <w:rFonts w:hint="eastAsia"/>
          <w:szCs w:val="32"/>
        </w:rPr>
        <w:t>功能描述：</w:t>
      </w:r>
    </w:p>
    <w:p w14:paraId="661B1E3A" w14:textId="16DE72EC" w:rsidR="0013376F" w:rsidRDefault="0013376F" w:rsidP="0013376F">
      <w:pPr>
        <w:tabs>
          <w:tab w:val="left" w:pos="645"/>
        </w:tabs>
        <w:spacing w:line="440" w:lineRule="exact"/>
        <w:ind w:firstLineChars="200" w:firstLine="480"/>
        <w:jc w:val="left"/>
        <w:rPr>
          <w:szCs w:val="32"/>
        </w:rPr>
      </w:pPr>
      <w:r>
        <w:rPr>
          <w:rFonts w:hint="eastAsia"/>
          <w:szCs w:val="32"/>
        </w:rPr>
        <w:t>管理员点击“</w:t>
      </w:r>
      <w:r>
        <w:rPr>
          <w:rFonts w:hint="eastAsia"/>
        </w:rPr>
        <w:t>用户信息添加</w:t>
      </w:r>
      <w:r>
        <w:rPr>
          <w:rFonts w:hint="eastAsia"/>
          <w:szCs w:val="32"/>
        </w:rPr>
        <w:t>”，即可添加想要添加的</w:t>
      </w:r>
      <w:r>
        <w:rPr>
          <w:rFonts w:hint="eastAsia"/>
        </w:rPr>
        <w:t>用户信息</w:t>
      </w:r>
      <w:r>
        <w:rPr>
          <w:rFonts w:hint="eastAsia"/>
          <w:szCs w:val="32"/>
        </w:rPr>
        <w:t>，填写表单后，点击“添加”按钮，服务器后台提交表单至</w:t>
      </w:r>
      <w:r w:rsidR="00A955E1">
        <w:rPr>
          <w:rFonts w:hint="eastAsia"/>
          <w:szCs w:val="32"/>
        </w:rPr>
        <w:t>Users</w:t>
      </w:r>
      <w:r>
        <w:rPr>
          <w:rFonts w:hint="eastAsia"/>
          <w:szCs w:val="32"/>
        </w:rPr>
        <w:t>Add</w:t>
      </w:r>
      <w:r>
        <w:rPr>
          <w:szCs w:val="32"/>
        </w:rPr>
        <w:t>Servlet</w:t>
      </w:r>
      <w:r>
        <w:rPr>
          <w:rFonts w:hint="eastAsia"/>
          <w:szCs w:val="32"/>
        </w:rPr>
        <w:t>，执行</w:t>
      </w:r>
      <w:r w:rsidR="00A955E1">
        <w:rPr>
          <w:rFonts w:hint="eastAsia"/>
          <w:szCs w:val="32"/>
        </w:rPr>
        <w:t>regist</w:t>
      </w:r>
      <w:r>
        <w:rPr>
          <w:szCs w:val="32"/>
        </w:rPr>
        <w:t xml:space="preserve"> ()</w:t>
      </w:r>
      <w:r>
        <w:rPr>
          <w:rFonts w:hint="eastAsia"/>
          <w:szCs w:val="32"/>
        </w:rPr>
        <w:t>方法，获取表单信息，执行实现类的</w:t>
      </w:r>
      <w:r w:rsidR="00A955E1">
        <w:rPr>
          <w:rFonts w:hint="eastAsia"/>
          <w:szCs w:val="32"/>
        </w:rPr>
        <w:t>regist</w:t>
      </w:r>
      <w:r>
        <w:rPr>
          <w:szCs w:val="32"/>
        </w:rPr>
        <w:t xml:space="preserve"> ()</w:t>
      </w:r>
      <w:r>
        <w:rPr>
          <w:rFonts w:hint="eastAsia"/>
          <w:szCs w:val="32"/>
        </w:rPr>
        <w:t>方法，执行数据库语句，将</w:t>
      </w:r>
      <w:r>
        <w:rPr>
          <w:rFonts w:hint="eastAsia"/>
        </w:rPr>
        <w:t>用户信息</w:t>
      </w:r>
      <w:r>
        <w:rPr>
          <w:rFonts w:hint="eastAsia"/>
          <w:szCs w:val="32"/>
        </w:rPr>
        <w:t>添加至数据库中。后台成功添加</w:t>
      </w:r>
      <w:r>
        <w:rPr>
          <w:rFonts w:hint="eastAsia"/>
        </w:rPr>
        <w:t>用户信息</w:t>
      </w:r>
      <w:r>
        <w:rPr>
          <w:rFonts w:hint="eastAsia"/>
          <w:szCs w:val="32"/>
        </w:rPr>
        <w:t>后，前台界面的</w:t>
      </w:r>
      <w:r>
        <w:rPr>
          <w:rFonts w:hint="eastAsia"/>
        </w:rPr>
        <w:t>用户信息</w:t>
      </w:r>
      <w:r>
        <w:rPr>
          <w:rFonts w:hint="eastAsia"/>
          <w:szCs w:val="32"/>
        </w:rPr>
        <w:t>中也会对应显示出来。</w:t>
      </w:r>
    </w:p>
    <w:p w14:paraId="39638F55" w14:textId="1F813CD2" w:rsidR="0013376F" w:rsidRDefault="0013376F" w:rsidP="0013376F">
      <w:pPr>
        <w:tabs>
          <w:tab w:val="left" w:pos="645"/>
        </w:tabs>
        <w:spacing w:line="440" w:lineRule="exact"/>
        <w:ind w:firstLineChars="200" w:firstLine="480"/>
        <w:jc w:val="left"/>
        <w:rPr>
          <w:szCs w:val="32"/>
        </w:rPr>
      </w:pPr>
      <w:r>
        <w:rPr>
          <w:rFonts w:hint="eastAsia"/>
          <w:szCs w:val="32"/>
        </w:rPr>
        <w:t>管理员点击“</w:t>
      </w:r>
      <w:r>
        <w:rPr>
          <w:rFonts w:hint="eastAsia"/>
        </w:rPr>
        <w:t>用户信息管理</w:t>
      </w:r>
      <w:r>
        <w:rPr>
          <w:rFonts w:hint="eastAsia"/>
          <w:szCs w:val="32"/>
        </w:rPr>
        <w:t>”，即可查看数据库中已有的全部</w:t>
      </w:r>
      <w:r>
        <w:rPr>
          <w:rFonts w:hint="eastAsia"/>
        </w:rPr>
        <w:t>用户信息</w:t>
      </w:r>
      <w:r>
        <w:rPr>
          <w:rFonts w:hint="eastAsia"/>
          <w:szCs w:val="32"/>
        </w:rPr>
        <w:t>，执行</w:t>
      </w:r>
      <w:r w:rsidR="00A955E1">
        <w:rPr>
          <w:rFonts w:hint="eastAsia"/>
          <w:szCs w:val="32"/>
        </w:rPr>
        <w:t>Users</w:t>
      </w:r>
      <w:r>
        <w:rPr>
          <w:rFonts w:hint="eastAsia"/>
          <w:szCs w:val="32"/>
        </w:rPr>
        <w:t>QueryAll</w:t>
      </w:r>
      <w:r>
        <w:rPr>
          <w:szCs w:val="32"/>
        </w:rPr>
        <w:t>Servlett</w:t>
      </w:r>
      <w:r>
        <w:rPr>
          <w:rFonts w:hint="eastAsia"/>
          <w:szCs w:val="32"/>
        </w:rPr>
        <w:t>的</w:t>
      </w:r>
      <w:r>
        <w:rPr>
          <w:rFonts w:hint="eastAsia"/>
          <w:szCs w:val="32"/>
        </w:rPr>
        <w:t>findall</w:t>
      </w:r>
      <w:r w:rsidR="00A955E1">
        <w:rPr>
          <w:rFonts w:hint="eastAsia"/>
          <w:szCs w:val="32"/>
        </w:rPr>
        <w:t>Users</w:t>
      </w:r>
      <w:r>
        <w:rPr>
          <w:rFonts w:hint="eastAsia"/>
          <w:szCs w:val="32"/>
        </w:rPr>
        <w:t xml:space="preserve"> ()</w:t>
      </w:r>
      <w:r>
        <w:rPr>
          <w:rFonts w:hint="eastAsia"/>
          <w:szCs w:val="32"/>
        </w:rPr>
        <w:t>方法，并将数据库中信息保存至</w:t>
      </w:r>
      <w:r>
        <w:rPr>
          <w:rFonts w:hint="eastAsia"/>
          <w:szCs w:val="32"/>
        </w:rPr>
        <w:t>r</w:t>
      </w:r>
      <w:r>
        <w:rPr>
          <w:szCs w:val="32"/>
        </w:rPr>
        <w:t>equest</w:t>
      </w:r>
      <w:r>
        <w:rPr>
          <w:rFonts w:hint="eastAsia"/>
          <w:szCs w:val="32"/>
        </w:rPr>
        <w:t>域中，跳转至</w:t>
      </w:r>
      <w:r w:rsidR="007A0FF2">
        <w:rPr>
          <w:rFonts w:hint="eastAsia"/>
          <w:szCs w:val="32"/>
        </w:rPr>
        <w:t>users</w:t>
      </w:r>
      <w:r>
        <w:rPr>
          <w:rFonts w:hint="eastAsia"/>
          <w:szCs w:val="32"/>
        </w:rPr>
        <w:t>_queryall</w:t>
      </w:r>
      <w:r>
        <w:rPr>
          <w:szCs w:val="32"/>
        </w:rPr>
        <w:t>.jsp</w:t>
      </w:r>
      <w:r>
        <w:rPr>
          <w:rFonts w:hint="eastAsia"/>
          <w:szCs w:val="32"/>
        </w:rPr>
        <w:t>界面，查看全部。管理员想要对其中一个</w:t>
      </w:r>
      <w:r>
        <w:rPr>
          <w:rFonts w:hint="eastAsia"/>
        </w:rPr>
        <w:t>用户</w:t>
      </w:r>
      <w:r>
        <w:rPr>
          <w:rFonts w:hint="eastAsia"/>
          <w:szCs w:val="32"/>
        </w:rPr>
        <w:t>信息想要修改时，点击对应的超链接执行</w:t>
      </w:r>
      <w:r w:rsidR="00A955E1">
        <w:rPr>
          <w:rFonts w:hint="eastAsia"/>
          <w:szCs w:val="32"/>
        </w:rPr>
        <w:t>Users</w:t>
      </w:r>
      <w:r>
        <w:rPr>
          <w:rFonts w:hint="eastAsia"/>
          <w:szCs w:val="32"/>
        </w:rPr>
        <w:t>FindById</w:t>
      </w:r>
      <w:r>
        <w:rPr>
          <w:szCs w:val="32"/>
        </w:rPr>
        <w:t>Servlet</w:t>
      </w:r>
      <w:r>
        <w:rPr>
          <w:rFonts w:hint="eastAsia"/>
          <w:szCs w:val="32"/>
        </w:rPr>
        <w:t>中的</w:t>
      </w:r>
      <w:r>
        <w:rPr>
          <w:rFonts w:hint="eastAsia"/>
          <w:szCs w:val="32"/>
        </w:rPr>
        <w:t>find</w:t>
      </w:r>
      <w:r w:rsidR="00A955E1">
        <w:rPr>
          <w:rFonts w:hint="eastAsia"/>
          <w:szCs w:val="32"/>
        </w:rPr>
        <w:t>Users</w:t>
      </w:r>
      <w:r>
        <w:rPr>
          <w:rFonts w:hint="eastAsia"/>
          <w:szCs w:val="32"/>
        </w:rPr>
        <w:t>ById()</w:t>
      </w:r>
      <w:r>
        <w:rPr>
          <w:rFonts w:hint="eastAsia"/>
          <w:szCs w:val="32"/>
        </w:rPr>
        <w:t>方法通过获取的</w:t>
      </w:r>
      <w:r>
        <w:rPr>
          <w:rFonts w:hint="eastAsia"/>
        </w:rPr>
        <w:t>用户</w:t>
      </w:r>
      <w:r>
        <w:rPr>
          <w:rFonts w:hint="eastAsia"/>
          <w:szCs w:val="32"/>
        </w:rPr>
        <w:t>编号，执行数据库语句，查询到对应的</w:t>
      </w:r>
      <w:r>
        <w:rPr>
          <w:rFonts w:hint="eastAsia"/>
        </w:rPr>
        <w:t>用户</w:t>
      </w:r>
      <w:r>
        <w:rPr>
          <w:rFonts w:hint="eastAsia"/>
          <w:szCs w:val="32"/>
        </w:rPr>
        <w:t>信息，将其放到</w:t>
      </w:r>
      <w:r w:rsidR="007A0FF2">
        <w:rPr>
          <w:rFonts w:hint="eastAsia"/>
          <w:szCs w:val="32"/>
        </w:rPr>
        <w:t>users</w:t>
      </w:r>
      <w:r w:rsidR="00A955E1">
        <w:rPr>
          <w:rFonts w:hint="eastAsia"/>
          <w:szCs w:val="32"/>
        </w:rPr>
        <w:t>_updat</w:t>
      </w:r>
      <w:r>
        <w:rPr>
          <w:rFonts w:hint="eastAsia"/>
          <w:szCs w:val="32"/>
        </w:rPr>
        <w:t>e.jsp</w:t>
      </w:r>
      <w:r>
        <w:rPr>
          <w:rFonts w:hint="eastAsia"/>
          <w:szCs w:val="32"/>
        </w:rPr>
        <w:t>中，输入修改信息按钮后执行</w:t>
      </w:r>
      <w:r w:rsidR="00A955E1">
        <w:rPr>
          <w:rFonts w:hint="eastAsia"/>
          <w:szCs w:val="32"/>
        </w:rPr>
        <w:t>Users</w:t>
      </w:r>
      <w:r>
        <w:rPr>
          <w:rFonts w:hint="eastAsia"/>
          <w:szCs w:val="32"/>
        </w:rPr>
        <w:t>UpdateServlet</w:t>
      </w:r>
      <w:r>
        <w:rPr>
          <w:rFonts w:hint="eastAsia"/>
          <w:szCs w:val="32"/>
        </w:rPr>
        <w:t>中的</w:t>
      </w:r>
      <w:r>
        <w:rPr>
          <w:rFonts w:hint="eastAsia"/>
          <w:szCs w:val="32"/>
        </w:rPr>
        <w:t>update</w:t>
      </w:r>
      <w:r w:rsidR="00A955E1">
        <w:rPr>
          <w:rFonts w:hint="eastAsia"/>
          <w:szCs w:val="32"/>
        </w:rPr>
        <w:t>Users</w:t>
      </w:r>
      <w:r>
        <w:rPr>
          <w:rFonts w:hint="eastAsia"/>
          <w:szCs w:val="32"/>
        </w:rPr>
        <w:t xml:space="preserve"> ()</w:t>
      </w:r>
      <w:r>
        <w:rPr>
          <w:rFonts w:hint="eastAsia"/>
          <w:szCs w:val="32"/>
        </w:rPr>
        <w:t>方法执行数据库语句，修改对应的</w:t>
      </w:r>
      <w:r>
        <w:rPr>
          <w:rFonts w:hint="eastAsia"/>
        </w:rPr>
        <w:t>用户</w:t>
      </w:r>
      <w:r>
        <w:rPr>
          <w:rFonts w:hint="eastAsia"/>
          <w:szCs w:val="32"/>
        </w:rPr>
        <w:t>信息；管理员想要对其中一个</w:t>
      </w:r>
      <w:r>
        <w:rPr>
          <w:rFonts w:hint="eastAsia"/>
        </w:rPr>
        <w:t>用户</w:t>
      </w:r>
      <w:r>
        <w:rPr>
          <w:rFonts w:hint="eastAsia"/>
          <w:szCs w:val="32"/>
        </w:rPr>
        <w:t>信息删除时，点击删除链接执行</w:t>
      </w:r>
      <w:r w:rsidR="00A955E1">
        <w:rPr>
          <w:rFonts w:hint="eastAsia"/>
          <w:szCs w:val="32"/>
        </w:rPr>
        <w:t>Users</w:t>
      </w:r>
      <w:r>
        <w:rPr>
          <w:rFonts w:hint="eastAsia"/>
          <w:szCs w:val="32"/>
        </w:rPr>
        <w:t>DeleteServlet</w:t>
      </w:r>
      <w:r>
        <w:rPr>
          <w:rFonts w:hint="eastAsia"/>
          <w:szCs w:val="32"/>
        </w:rPr>
        <w:t>中的</w:t>
      </w:r>
      <w:r>
        <w:rPr>
          <w:rFonts w:hint="eastAsia"/>
          <w:szCs w:val="32"/>
        </w:rPr>
        <w:t>delete</w:t>
      </w:r>
      <w:r w:rsidR="00A955E1">
        <w:rPr>
          <w:rFonts w:hint="eastAsia"/>
          <w:szCs w:val="32"/>
        </w:rPr>
        <w:t>Users</w:t>
      </w:r>
      <w:r>
        <w:rPr>
          <w:rFonts w:hint="eastAsia"/>
          <w:szCs w:val="32"/>
        </w:rPr>
        <w:t xml:space="preserve"> ()</w:t>
      </w:r>
      <w:r>
        <w:rPr>
          <w:rFonts w:hint="eastAsia"/>
          <w:szCs w:val="32"/>
        </w:rPr>
        <w:t>方法，通过获取的</w:t>
      </w:r>
      <w:r>
        <w:rPr>
          <w:rFonts w:hint="eastAsia"/>
        </w:rPr>
        <w:t>用户</w:t>
      </w:r>
      <w:r>
        <w:rPr>
          <w:rFonts w:hint="eastAsia"/>
          <w:szCs w:val="32"/>
        </w:rPr>
        <w:t>信息编号，执行数据库语句，即可删除</w:t>
      </w:r>
      <w:r>
        <w:rPr>
          <w:rFonts w:hint="eastAsia"/>
        </w:rPr>
        <w:t>用户</w:t>
      </w:r>
      <w:r>
        <w:rPr>
          <w:rFonts w:hint="eastAsia"/>
          <w:szCs w:val="32"/>
        </w:rPr>
        <w:t>信息。</w:t>
      </w:r>
    </w:p>
    <w:p w14:paraId="7DFF3F68" w14:textId="77777777" w:rsidR="00D663CD" w:rsidRPr="0013376F" w:rsidRDefault="00D663CD" w:rsidP="00D431B2">
      <w:pPr>
        <w:jc w:val="center"/>
      </w:pPr>
    </w:p>
    <w:p w14:paraId="7E50C3D1" w14:textId="77777777" w:rsidR="004A3E21" w:rsidRPr="004A3E21" w:rsidRDefault="004A3E21" w:rsidP="00C06F8B">
      <w:pPr>
        <w:pStyle w:val="24"/>
        <w:rPr>
          <w:lang w:val="x-none"/>
        </w:rPr>
      </w:pPr>
    </w:p>
    <w:p w14:paraId="295086D3" w14:textId="11510F44" w:rsidR="00C06F8B" w:rsidRPr="00C06F8B" w:rsidRDefault="00D7436B" w:rsidP="00D7436B">
      <w:pPr>
        <w:tabs>
          <w:tab w:val="clear" w:pos="377"/>
        </w:tabs>
        <w:spacing w:line="240" w:lineRule="auto"/>
        <w:jc w:val="left"/>
        <w:rPr>
          <w:rFonts w:eastAsia="SimHei"/>
          <w:sz w:val="21"/>
          <w:szCs w:val="21"/>
        </w:rPr>
      </w:pPr>
      <w:r>
        <w:rPr>
          <w:rFonts w:eastAsia="SimHei"/>
          <w:sz w:val="21"/>
          <w:szCs w:val="21"/>
        </w:rPr>
        <w:br w:type="page"/>
      </w:r>
    </w:p>
    <w:p w14:paraId="665C2A9A" w14:textId="031BCEBB" w:rsidR="00F65D71" w:rsidRPr="003B1D97" w:rsidRDefault="000F350B">
      <w:pPr>
        <w:pStyle w:val="1"/>
        <w:numPr>
          <w:ilvl w:val="0"/>
          <w:numId w:val="0"/>
        </w:numPr>
        <w:tabs>
          <w:tab w:val="left" w:pos="432"/>
        </w:tabs>
        <w:spacing w:before="240" w:after="240" w:line="440" w:lineRule="exact"/>
        <w:rPr>
          <w:rFonts w:ascii="Times New Roman" w:hAnsi="Times New Roman"/>
        </w:rPr>
      </w:pPr>
      <w:r>
        <w:rPr>
          <w:rFonts w:ascii="Times New Roman" w:hAnsi="Times New Roman" w:hint="eastAsia"/>
        </w:rPr>
        <w:lastRenderedPageBreak/>
        <w:t>总</w:t>
      </w:r>
      <w:r>
        <w:rPr>
          <w:rFonts w:ascii="Times New Roman" w:hAnsi="Times New Roman" w:hint="eastAsia"/>
        </w:rPr>
        <w:t xml:space="preserve"> </w:t>
      </w:r>
      <w:r>
        <w:rPr>
          <w:rFonts w:ascii="Times New Roman" w:hAnsi="Times New Roman" w:hint="eastAsia"/>
        </w:rPr>
        <w:t>结</w:t>
      </w:r>
    </w:p>
    <w:p w14:paraId="29981B68" w14:textId="0D998133" w:rsidR="00EA381F" w:rsidRDefault="00EA381F">
      <w:pPr>
        <w:spacing w:line="480" w:lineRule="atLeast"/>
        <w:ind w:firstLine="480"/>
      </w:pPr>
      <w:r>
        <w:rPr>
          <w:rFonts w:hint="eastAsia"/>
        </w:rPr>
        <w:t>院校资源库系统前台包含了用户登录注册，专业信息浏览，院校信息浏览和院校类型信息浏览，后台包含了后台登录，专业信息管理，院校信息管理，院校类型信息管理和用户管理。对系统中的用户进行了权限区分，同时环环相扣，对一种数据的操作很可能会导致另一种数据的变动。</w:t>
      </w:r>
    </w:p>
    <w:p w14:paraId="0DC9B10A" w14:textId="4D7A051E" w:rsidR="00EA381F" w:rsidRDefault="00EA381F">
      <w:pPr>
        <w:spacing w:line="480" w:lineRule="atLeast"/>
        <w:ind w:firstLine="480"/>
      </w:pPr>
      <w:r>
        <w:rPr>
          <w:rFonts w:hint="eastAsia"/>
        </w:rPr>
        <w:t>待改进或不足之处：</w:t>
      </w:r>
    </w:p>
    <w:p w14:paraId="403BB420" w14:textId="210131C7" w:rsidR="00EA381F" w:rsidRDefault="00EA381F" w:rsidP="00EA381F">
      <w:pPr>
        <w:pStyle w:val="af8"/>
        <w:numPr>
          <w:ilvl w:val="0"/>
          <w:numId w:val="8"/>
        </w:numPr>
        <w:spacing w:line="480" w:lineRule="atLeast"/>
        <w:ind w:firstLineChars="0"/>
      </w:pPr>
      <w:r>
        <w:rPr>
          <w:rFonts w:hint="eastAsia"/>
        </w:rPr>
        <w:t>本系统功能较少，用法单一，虽然保留了日后可以此为基础大量扩展功能的条件，但就目前而言功能仍然较为单一和缺乏。</w:t>
      </w:r>
    </w:p>
    <w:p w14:paraId="42C1D47A" w14:textId="07A1DDE6" w:rsidR="00EA381F" w:rsidRDefault="00EA381F" w:rsidP="00EA381F">
      <w:pPr>
        <w:pStyle w:val="af8"/>
        <w:numPr>
          <w:ilvl w:val="0"/>
          <w:numId w:val="8"/>
        </w:numPr>
        <w:spacing w:line="480" w:lineRule="atLeast"/>
        <w:ind w:firstLineChars="0"/>
      </w:pPr>
      <w:r>
        <w:rPr>
          <w:rFonts w:hint="eastAsia"/>
        </w:rPr>
        <w:t>系统中对于信息的查看只能选择查看全部这一种方式，应当提供一个搜索功能方便用户直接定位想要的查看的信息。</w:t>
      </w:r>
    </w:p>
    <w:p w14:paraId="38F77074" w14:textId="39EA6CDC" w:rsidR="00EA381F" w:rsidRDefault="00EA381F" w:rsidP="00EA381F">
      <w:pPr>
        <w:spacing w:line="480" w:lineRule="atLeast"/>
        <w:ind w:left="480"/>
      </w:pPr>
      <w:r>
        <w:rPr>
          <w:rFonts w:hint="eastAsia"/>
        </w:rPr>
        <w:t>遇到的问题：</w:t>
      </w:r>
    </w:p>
    <w:p w14:paraId="65063349" w14:textId="7B8DE850" w:rsidR="00EA381F" w:rsidRDefault="00EA381F" w:rsidP="00EA381F">
      <w:pPr>
        <w:pStyle w:val="af8"/>
        <w:numPr>
          <w:ilvl w:val="0"/>
          <w:numId w:val="9"/>
        </w:numPr>
        <w:spacing w:line="480" w:lineRule="atLeast"/>
        <w:ind w:firstLineChars="0"/>
      </w:pPr>
      <w:r>
        <w:rPr>
          <w:rFonts w:hint="eastAsia"/>
        </w:rPr>
        <w:t>由于开发中对于变量的命名不规范，经常容易造成</w:t>
      </w:r>
      <w:r w:rsidR="00422A99">
        <w:rPr>
          <w:rFonts w:hint="eastAsia"/>
        </w:rPr>
        <w:t>java.lang.NullPointerException</w:t>
      </w:r>
      <w:r w:rsidR="00422A99">
        <w:rPr>
          <w:rFonts w:hint="eastAsia"/>
        </w:rPr>
        <w:t>错误，后确定命名规范，格式名字统一，前端后台名字一致即可避免这种较为低级的错误发生。</w:t>
      </w:r>
    </w:p>
    <w:p w14:paraId="0DAE876C" w14:textId="26D525F1" w:rsidR="00422A99" w:rsidRDefault="00422A99" w:rsidP="00EA381F">
      <w:pPr>
        <w:pStyle w:val="af8"/>
        <w:numPr>
          <w:ilvl w:val="0"/>
          <w:numId w:val="9"/>
        </w:numPr>
        <w:spacing w:line="480" w:lineRule="atLeast"/>
        <w:ind w:firstLineChars="0"/>
      </w:pPr>
      <w:r>
        <w:rPr>
          <w:rFonts w:hint="eastAsia"/>
        </w:rPr>
        <w:t>在进行院校信息添加功能开发时，出现了在添加后查看全部院校信息时院校类型信息和开设专业信息两者位置相反，定位问题发生在实现类的添加院校信息的</w:t>
      </w:r>
      <w:r>
        <w:rPr>
          <w:rFonts w:hint="eastAsia"/>
        </w:rPr>
        <w:t>sql</w:t>
      </w:r>
      <w:r>
        <w:rPr>
          <w:rFonts w:hint="eastAsia"/>
        </w:rPr>
        <w:t>语句时，二者赋值位置错误，造成错位，修改后问题解决</w:t>
      </w:r>
    </w:p>
    <w:p w14:paraId="51BC8E15" w14:textId="77777777" w:rsidR="00422A99" w:rsidRDefault="00422A99" w:rsidP="00422A99">
      <w:pPr>
        <w:numPr>
          <w:ilvl w:val="0"/>
          <w:numId w:val="9"/>
        </w:numPr>
        <w:spacing w:line="440" w:lineRule="exact"/>
      </w:pPr>
      <w:r>
        <w:rPr>
          <w:rFonts w:hint="eastAsia"/>
        </w:rPr>
        <w:t>运行程序时，通过</w:t>
      </w:r>
      <w:r>
        <w:rPr>
          <w:rFonts w:hint="eastAsia"/>
        </w:rPr>
        <w:t>jsp</w:t>
      </w:r>
      <w:r>
        <w:rPr>
          <w:rFonts w:hint="eastAsia"/>
        </w:rPr>
        <w:t>页面提交表单，跳转至</w:t>
      </w:r>
      <w:r>
        <w:rPr>
          <w:rFonts w:hint="eastAsia"/>
        </w:rPr>
        <w:t>servlet</w:t>
      </w:r>
      <w:r>
        <w:rPr>
          <w:rFonts w:hint="eastAsia"/>
        </w:rPr>
        <w:t>页面时，报错</w:t>
      </w:r>
      <w:r>
        <w:rPr>
          <w:rFonts w:hint="eastAsia"/>
        </w:rPr>
        <w:t>4</w:t>
      </w:r>
      <w:r>
        <w:t>04</w:t>
      </w:r>
      <w:r>
        <w:rPr>
          <w:rFonts w:hint="eastAsia"/>
        </w:rPr>
        <w:t>。解决方法：查看</w:t>
      </w:r>
      <w:r>
        <w:rPr>
          <w:rFonts w:hint="eastAsia"/>
        </w:rPr>
        <w:t>w</w:t>
      </w:r>
      <w:r>
        <w:t>eb.xml</w:t>
      </w:r>
      <w:r>
        <w:rPr>
          <w:rFonts w:hint="eastAsia"/>
        </w:rPr>
        <w:t>文件中的</w:t>
      </w:r>
      <w:r>
        <w:rPr>
          <w:rFonts w:hint="eastAsia"/>
        </w:rPr>
        <w:t>s</w:t>
      </w:r>
      <w:r>
        <w:t>ervlet</w:t>
      </w:r>
      <w:r>
        <w:rPr>
          <w:rFonts w:hint="eastAsia"/>
        </w:rPr>
        <w:t>映射，查看</w:t>
      </w:r>
      <w:r>
        <w:rPr>
          <w:rFonts w:hint="eastAsia"/>
        </w:rPr>
        <w:t>url-pa</w:t>
      </w:r>
      <w:r>
        <w:t>ttern</w:t>
      </w:r>
      <w:r>
        <w:rPr>
          <w:rFonts w:hint="eastAsia"/>
        </w:rPr>
        <w:t>中的值，修改其中的值为自己的</w:t>
      </w:r>
      <w:r>
        <w:rPr>
          <w:rFonts w:hint="eastAsia"/>
        </w:rPr>
        <w:t>url</w:t>
      </w:r>
      <w:r>
        <w:rPr>
          <w:rFonts w:hint="eastAsia"/>
        </w:rPr>
        <w:t>地址即可解决。</w:t>
      </w:r>
    </w:p>
    <w:p w14:paraId="25AC771E" w14:textId="77777777" w:rsidR="00422A99" w:rsidRDefault="00422A99" w:rsidP="00422A99">
      <w:pPr>
        <w:numPr>
          <w:ilvl w:val="0"/>
          <w:numId w:val="9"/>
        </w:numPr>
        <w:spacing w:line="440" w:lineRule="exact"/>
      </w:pPr>
      <w:r>
        <w:rPr>
          <w:rFonts w:hint="eastAsia"/>
        </w:rPr>
        <w:t>服务器启动时报错。原因：端口被占用。解决方法：打开控制面板，选择服务，关闭</w:t>
      </w:r>
      <w:r>
        <w:rPr>
          <w:rFonts w:hint="eastAsia"/>
        </w:rPr>
        <w:t>A</w:t>
      </w:r>
      <w:r>
        <w:t>pache Tomcat</w:t>
      </w:r>
      <w:r>
        <w:rPr>
          <w:rFonts w:hint="eastAsia"/>
        </w:rPr>
        <w:t>服务，重启</w:t>
      </w:r>
      <w:r>
        <w:rPr>
          <w:rFonts w:hint="eastAsia"/>
        </w:rPr>
        <w:t>To</w:t>
      </w:r>
      <w:r>
        <w:t>mcat</w:t>
      </w:r>
      <w:r>
        <w:rPr>
          <w:rFonts w:hint="eastAsia"/>
        </w:rPr>
        <w:t>即可成功。</w:t>
      </w:r>
    </w:p>
    <w:p w14:paraId="5A1D665E" w14:textId="7028D8A2" w:rsidR="00422A99" w:rsidRPr="00EA381F" w:rsidRDefault="00422A99" w:rsidP="00EA381F">
      <w:pPr>
        <w:pStyle w:val="af8"/>
        <w:numPr>
          <w:ilvl w:val="0"/>
          <w:numId w:val="9"/>
        </w:numPr>
        <w:spacing w:line="480" w:lineRule="atLeast"/>
        <w:ind w:firstLineChars="0"/>
      </w:pPr>
      <w:r>
        <w:rPr>
          <w:rFonts w:hint="eastAsia"/>
        </w:rPr>
        <w:t>期初数据库选用的是安装在虚拟机上的</w:t>
      </w:r>
      <w:r>
        <w:rPr>
          <w:rFonts w:hint="eastAsia"/>
        </w:rPr>
        <w:t>SQL Server2012</w:t>
      </w:r>
      <w:r>
        <w:rPr>
          <w:rFonts w:hint="eastAsia"/>
        </w:rPr>
        <w:t>数据库，但是连接会很慢而且容易造成断开连接导致程序出错，后将数据库转移到本机的</w:t>
      </w:r>
      <w:r>
        <w:rPr>
          <w:rFonts w:hint="eastAsia"/>
        </w:rPr>
        <w:t>MySQL</w:t>
      </w:r>
      <w:r>
        <w:rPr>
          <w:rFonts w:hint="eastAsia"/>
        </w:rPr>
        <w:t>数据库问题即得到解决，断定为虚拟机和物理机的兼容问题造成此问题。</w:t>
      </w:r>
    </w:p>
    <w:p w14:paraId="55C194EE" w14:textId="54CB06AD" w:rsidR="00F65D71" w:rsidRPr="003B1D97" w:rsidRDefault="00422A99" w:rsidP="0039397D">
      <w:pPr>
        <w:spacing w:line="440" w:lineRule="exact"/>
        <w:ind w:firstLineChars="200" w:firstLine="480"/>
      </w:pPr>
      <w:r>
        <w:rPr>
          <w:rFonts w:hint="eastAsia"/>
        </w:rPr>
        <w:t>本次实训对</w:t>
      </w:r>
      <w:r>
        <w:rPr>
          <w:rFonts w:hint="eastAsia"/>
        </w:rPr>
        <w:t>j</w:t>
      </w:r>
      <w:r>
        <w:t>avaweb</w:t>
      </w:r>
      <w:r>
        <w:rPr>
          <w:rFonts w:hint="eastAsia"/>
        </w:rPr>
        <w:t>有了更深层次的理解，本次实训收获很多，对</w:t>
      </w:r>
      <w:r>
        <w:t>request</w:t>
      </w:r>
      <w:r>
        <w:rPr>
          <w:rFonts w:hint="eastAsia"/>
        </w:rPr>
        <w:t>，</w:t>
      </w:r>
      <w:r>
        <w:rPr>
          <w:rFonts w:hint="eastAsia"/>
        </w:rPr>
        <w:t>session</w:t>
      </w:r>
      <w:r>
        <w:rPr>
          <w:rFonts w:hint="eastAsia"/>
        </w:rPr>
        <w:t>，</w:t>
      </w:r>
      <w:r>
        <w:rPr>
          <w:rFonts w:hint="eastAsia"/>
        </w:rPr>
        <w:t>application</w:t>
      </w:r>
      <w:r>
        <w:rPr>
          <w:rFonts w:hint="eastAsia"/>
        </w:rPr>
        <w:t>有了更深入的理解。对</w:t>
      </w:r>
      <w:r>
        <w:rPr>
          <w:rFonts w:hint="eastAsia"/>
        </w:rPr>
        <w:t>E</w:t>
      </w:r>
      <w:r>
        <w:t>L</w:t>
      </w:r>
      <w:r w:rsidR="0039397D">
        <w:rPr>
          <w:rFonts w:hint="eastAsia"/>
        </w:rPr>
        <w:t>表达式的使用有了新的认识</w:t>
      </w:r>
      <w:r>
        <w:rPr>
          <w:rFonts w:hint="eastAsia"/>
        </w:rPr>
        <w:t>，</w:t>
      </w:r>
      <w:r w:rsidR="0039397D">
        <w:rPr>
          <w:rFonts w:hint="eastAsia"/>
        </w:rPr>
        <w:t>对乱码问题的解决</w:t>
      </w:r>
      <w:r>
        <w:rPr>
          <w:rFonts w:hint="eastAsia"/>
        </w:rPr>
        <w:lastRenderedPageBreak/>
        <w:t>可以设置全局的字符编码。也了解了一些开源的连接池，例如</w:t>
      </w:r>
      <w:r>
        <w:rPr>
          <w:rFonts w:hint="eastAsia"/>
        </w:rPr>
        <w:t>D</w:t>
      </w:r>
      <w:r>
        <w:t>BCP</w:t>
      </w:r>
      <w:r>
        <w:rPr>
          <w:rFonts w:hint="eastAsia"/>
        </w:rPr>
        <w:t>，</w:t>
      </w:r>
      <w:r>
        <w:t>c3p0</w:t>
      </w:r>
      <w:r>
        <w:rPr>
          <w:rFonts w:hint="eastAsia"/>
        </w:rPr>
        <w:t>连接池。</w:t>
      </w:r>
      <w:r w:rsidR="00B45651">
        <w:rPr>
          <w:rFonts w:hint="eastAsia"/>
        </w:rPr>
        <w:t>接触了一些前端的如</w:t>
      </w:r>
      <w:r w:rsidR="00B45651">
        <w:rPr>
          <w:rFonts w:hint="eastAsia"/>
        </w:rPr>
        <w:t>bootstrap</w:t>
      </w:r>
      <w:r w:rsidR="00B45651">
        <w:rPr>
          <w:rFonts w:hint="eastAsia"/>
        </w:rPr>
        <w:t>框架和响应式布局等知识并将其运用到项目中来。</w:t>
      </w:r>
    </w:p>
    <w:sectPr w:rsidR="00F65D71" w:rsidRPr="003B1D97" w:rsidSect="00413A0C">
      <w:headerReference w:type="default" r:id="rId25"/>
      <w:footerReference w:type="default" r:id="rId26"/>
      <w:pgSz w:w="11906" w:h="16838"/>
      <w:pgMar w:top="1701" w:right="1134" w:bottom="1701" w:left="1701" w:header="851" w:footer="850" w:gutter="0"/>
      <w:pgNumType w:start="1"/>
      <w:cols w:space="720"/>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8B072" w14:textId="77777777" w:rsidR="009C549F" w:rsidRDefault="009C549F">
      <w:pPr>
        <w:spacing w:line="240" w:lineRule="auto"/>
      </w:pPr>
      <w:r>
        <w:separator/>
      </w:r>
    </w:p>
  </w:endnote>
  <w:endnote w:type="continuationSeparator" w:id="0">
    <w:p w14:paraId="697FA61C" w14:textId="77777777" w:rsidR="009C549F" w:rsidRDefault="009C54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新宋体">
    <w:charset w:val="86"/>
    <w:family w:val="modern"/>
    <w:pitch w:val="fixed"/>
    <w:sig w:usb0="00000003" w:usb1="288F0000" w:usb2="00000016" w:usb3="00000000" w:csb0="00040001"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DengXian">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DBA0A" w14:textId="77777777" w:rsidR="00F14841" w:rsidRDefault="00F14841">
    <w:pPr>
      <w:pStyle w:val="ad"/>
      <w:pBdr>
        <w:top w:val="single" w:sz="6" w:space="1" w:color="auto"/>
      </w:pBdr>
      <w:jc w:val="center"/>
    </w:pPr>
    <w:r>
      <w:rPr>
        <w:noProof/>
      </w:rPr>
      <mc:AlternateContent>
        <mc:Choice Requires="wps">
          <w:drawing>
            <wp:anchor distT="0" distB="0" distL="114300" distR="114300" simplePos="0" relativeHeight="251657728" behindDoc="0" locked="0" layoutInCell="1" allowOverlap="1" wp14:anchorId="4E16BABA" wp14:editId="59065992">
              <wp:simplePos x="0" y="0"/>
              <wp:positionH relativeFrom="margin">
                <wp:posOffset>2849880</wp:posOffset>
              </wp:positionH>
              <wp:positionV relativeFrom="paragraph">
                <wp:posOffset>501015</wp:posOffset>
              </wp:positionV>
              <wp:extent cx="114935" cy="164465"/>
              <wp:effectExtent l="5080" t="5715" r="635" b="0"/>
              <wp:wrapNone/>
              <wp:docPr id="1" name="文本框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F56FB" w14:textId="77777777" w:rsidR="00F14841" w:rsidRDefault="00F1484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156C">
                            <w:rPr>
                              <w:noProof/>
                              <w:sz w:val="18"/>
                            </w:rPr>
                            <w:t>14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E16BABA" id="_x0000_t202" coordsize="21600,21600" o:spt="202" path="m0,0l0,21600,21600,21600,21600,0xe">
              <v:stroke joinstyle="miter"/>
              <v:path gradientshapeok="t" o:connecttype="rect"/>
            </v:shapetype>
            <v:shape id="文本框29" o:spid="_x0000_s1026" type="#_x0000_t202" style="position:absolute;left:0;text-align:left;margin-left:224.4pt;margin-top:39.45pt;width:9.05pt;height:12.95pt;z-index:2516577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" filled="f" stroked="f">
              <v:textbox style="mso-fit-shape-to-text:t" inset="0,0,0,0">
                <w:txbxContent>
                  <w:p w14:paraId="0C9F56FB" w14:textId="77777777" w:rsidR="00F14841" w:rsidRDefault="00F1484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45651">
                      <w:rPr>
                        <w:noProof/>
                        <w:sz w:val="18"/>
                      </w:rPr>
                      <w:t>16</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B076A" w14:textId="77777777" w:rsidR="009C549F" w:rsidRDefault="009C549F">
      <w:pPr>
        <w:spacing w:line="240" w:lineRule="auto"/>
      </w:pPr>
      <w:r>
        <w:separator/>
      </w:r>
    </w:p>
  </w:footnote>
  <w:footnote w:type="continuationSeparator" w:id="0">
    <w:p w14:paraId="791C96B2" w14:textId="77777777" w:rsidR="009C549F" w:rsidRDefault="009C549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E92BC" w14:textId="77777777" w:rsidR="00F14841" w:rsidRDefault="00F14841" w:rsidP="00C23252">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A428" w14:textId="77777777" w:rsidR="00F14841" w:rsidRDefault="00F14841">
    <w:pPr>
      <w:pStyle w:val="a5"/>
      <w:tabs>
        <w:tab w:val="left" w:pos="5677"/>
      </w:tabs>
      <w:jc w:val="left"/>
    </w:pPr>
    <w:r>
      <w:rPr>
        <w:rFonts w:hint="eastAsia"/>
      </w:rPr>
      <w:tab/>
      <w:t xml:space="preserve">    </w:t>
    </w:r>
    <w:r>
      <w:rPr>
        <w:rFonts w:hint="eastAsia"/>
      </w:rPr>
      <w:t>沈阳工学院实训报告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
    <w:nsid w:val="0000000B"/>
    <w:multiLevelType w:val="multilevel"/>
    <w:tmpl w:val="0000000B"/>
    <w:lvl w:ilvl="0">
      <w:start w:val="1"/>
      <w:numFmt w:val="decimal"/>
      <w:pStyle w:val="10"/>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0000000C"/>
    <w:multiLevelType w:val="multilevel"/>
    <w:tmpl w:val="0000000C"/>
    <w:lvl w:ilvl="0">
      <w:start w:val="1"/>
      <w:numFmt w:val="decimal"/>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3">
    <w:nsid w:val="0000000D"/>
    <w:multiLevelType w:val="multilevel"/>
    <w:tmpl w:val="0000000D"/>
    <w:lvl w:ilvl="0">
      <w:start w:val="1"/>
      <w:numFmt w:val="decimal"/>
      <w:pStyle w:val="122"/>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6113DA1"/>
    <w:multiLevelType w:val="hybridMultilevel"/>
    <w:tmpl w:val="3A80C870"/>
    <w:lvl w:ilvl="0" w:tplc="B816D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F41B49"/>
    <w:multiLevelType w:val="hybridMultilevel"/>
    <w:tmpl w:val="CAA49716"/>
    <w:lvl w:ilvl="0" w:tplc="1F4ABDB6">
      <w:start w:val="1"/>
      <w:numFmt w:val="decimal"/>
      <w:lvlText w:val="%1．"/>
      <w:lvlJc w:val="left"/>
      <w:pPr>
        <w:tabs>
          <w:tab w:val="num" w:pos="480"/>
        </w:tabs>
        <w:ind w:left="480" w:hanging="360"/>
      </w:pPr>
      <w:rPr>
        <w:rFonts w:hint="eastAsia"/>
      </w:rPr>
    </w:lvl>
    <w:lvl w:ilvl="1" w:tplc="B3648162">
      <w:start w:val="3"/>
      <w:numFmt w:val="japaneseCounting"/>
      <w:lvlText w:val="%2．"/>
      <w:lvlJc w:val="left"/>
      <w:pPr>
        <w:tabs>
          <w:tab w:val="num" w:pos="960"/>
        </w:tabs>
        <w:ind w:left="960" w:hanging="420"/>
      </w:pPr>
      <w:rPr>
        <w:rFonts w:hint="eastAsia"/>
      </w:r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6">
    <w:nsid w:val="408D26D1"/>
    <w:multiLevelType w:val="hybridMultilevel"/>
    <w:tmpl w:val="8D068048"/>
    <w:lvl w:ilvl="0" w:tplc="97FC36C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5EF34918"/>
    <w:multiLevelType w:val="multilevel"/>
    <w:tmpl w:val="CDB07E64"/>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EFB1DF8"/>
    <w:multiLevelType w:val="hybridMultilevel"/>
    <w:tmpl w:val="60C033B6"/>
    <w:lvl w:ilvl="0" w:tplc="1E806AD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3"/>
  </w:num>
  <w:num w:numId="3">
    <w:abstractNumId w:val="1"/>
  </w:num>
  <w:num w:numId="4">
    <w:abstractNumId w:val="2"/>
  </w:num>
  <w:num w:numId="5">
    <w:abstractNumId w:val="0"/>
  </w:num>
  <w:num w:numId="6">
    <w:abstractNumId w:val="5"/>
  </w:num>
  <w:num w:numId="7">
    <w:abstractNumId w:val="7"/>
  </w:num>
  <w:num w:numId="8">
    <w:abstractNumId w:val="6"/>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5"/>
  <w:drawingGridVerticalSpacing w:val="2"/>
  <w:displayHorizontalDrawingGridEvery w:val="0"/>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DF0"/>
    <w:rsid w:val="00023E94"/>
    <w:rsid w:val="00027E68"/>
    <w:rsid w:val="00032BB9"/>
    <w:rsid w:val="00054125"/>
    <w:rsid w:val="00061B7B"/>
    <w:rsid w:val="00066A8D"/>
    <w:rsid w:val="00085C42"/>
    <w:rsid w:val="00094702"/>
    <w:rsid w:val="000A0954"/>
    <w:rsid w:val="000A414B"/>
    <w:rsid w:val="000C3971"/>
    <w:rsid w:val="000E47AB"/>
    <w:rsid w:val="000F350B"/>
    <w:rsid w:val="00117FBF"/>
    <w:rsid w:val="00120D69"/>
    <w:rsid w:val="0013376F"/>
    <w:rsid w:val="00135F7B"/>
    <w:rsid w:val="00136196"/>
    <w:rsid w:val="001420AE"/>
    <w:rsid w:val="00153488"/>
    <w:rsid w:val="00172299"/>
    <w:rsid w:val="00172A27"/>
    <w:rsid w:val="00181301"/>
    <w:rsid w:val="001B6F67"/>
    <w:rsid w:val="001F574A"/>
    <w:rsid w:val="00200262"/>
    <w:rsid w:val="00206EEE"/>
    <w:rsid w:val="00210AFD"/>
    <w:rsid w:val="00252B18"/>
    <w:rsid w:val="002706AC"/>
    <w:rsid w:val="002734E8"/>
    <w:rsid w:val="002806EB"/>
    <w:rsid w:val="00286E48"/>
    <w:rsid w:val="002A19EF"/>
    <w:rsid w:val="002B3533"/>
    <w:rsid w:val="003029B5"/>
    <w:rsid w:val="00313682"/>
    <w:rsid w:val="00322F76"/>
    <w:rsid w:val="0034169C"/>
    <w:rsid w:val="00356C58"/>
    <w:rsid w:val="00376D8F"/>
    <w:rsid w:val="0039397D"/>
    <w:rsid w:val="003A2426"/>
    <w:rsid w:val="003A5554"/>
    <w:rsid w:val="003B1D97"/>
    <w:rsid w:val="003D528E"/>
    <w:rsid w:val="003D57F3"/>
    <w:rsid w:val="003E7D3C"/>
    <w:rsid w:val="003F3AE6"/>
    <w:rsid w:val="00406427"/>
    <w:rsid w:val="00407AA9"/>
    <w:rsid w:val="00412F91"/>
    <w:rsid w:val="00413A0C"/>
    <w:rsid w:val="00422A99"/>
    <w:rsid w:val="00423156"/>
    <w:rsid w:val="00477B8E"/>
    <w:rsid w:val="00486E2C"/>
    <w:rsid w:val="0049221E"/>
    <w:rsid w:val="004A21D4"/>
    <w:rsid w:val="004A3E21"/>
    <w:rsid w:val="004C787D"/>
    <w:rsid w:val="004D0B71"/>
    <w:rsid w:val="004D24F7"/>
    <w:rsid w:val="004E236E"/>
    <w:rsid w:val="004E5488"/>
    <w:rsid w:val="004E6E2D"/>
    <w:rsid w:val="004F1149"/>
    <w:rsid w:val="00504682"/>
    <w:rsid w:val="00510F85"/>
    <w:rsid w:val="005232E4"/>
    <w:rsid w:val="005337F0"/>
    <w:rsid w:val="0054132E"/>
    <w:rsid w:val="00543FFE"/>
    <w:rsid w:val="005555FB"/>
    <w:rsid w:val="00564E7F"/>
    <w:rsid w:val="005736D0"/>
    <w:rsid w:val="00573DBA"/>
    <w:rsid w:val="00585487"/>
    <w:rsid w:val="005A209D"/>
    <w:rsid w:val="005A6709"/>
    <w:rsid w:val="005B5798"/>
    <w:rsid w:val="005C20EE"/>
    <w:rsid w:val="005D2485"/>
    <w:rsid w:val="00613743"/>
    <w:rsid w:val="00625410"/>
    <w:rsid w:val="00632770"/>
    <w:rsid w:val="00635E09"/>
    <w:rsid w:val="006548ED"/>
    <w:rsid w:val="00654B06"/>
    <w:rsid w:val="00663451"/>
    <w:rsid w:val="00666310"/>
    <w:rsid w:val="006770BE"/>
    <w:rsid w:val="00677643"/>
    <w:rsid w:val="006943AE"/>
    <w:rsid w:val="006A054D"/>
    <w:rsid w:val="006D6BAE"/>
    <w:rsid w:val="006F4B4D"/>
    <w:rsid w:val="00703364"/>
    <w:rsid w:val="00713FEA"/>
    <w:rsid w:val="00720B80"/>
    <w:rsid w:val="00726D20"/>
    <w:rsid w:val="00734AEC"/>
    <w:rsid w:val="00745AB3"/>
    <w:rsid w:val="00751C72"/>
    <w:rsid w:val="0077091A"/>
    <w:rsid w:val="007856C9"/>
    <w:rsid w:val="007935C9"/>
    <w:rsid w:val="007A0FF2"/>
    <w:rsid w:val="007C2D5F"/>
    <w:rsid w:val="007D1FCB"/>
    <w:rsid w:val="00801AEB"/>
    <w:rsid w:val="00802437"/>
    <w:rsid w:val="00832AD5"/>
    <w:rsid w:val="00842E5A"/>
    <w:rsid w:val="008534E9"/>
    <w:rsid w:val="0085746B"/>
    <w:rsid w:val="008664EE"/>
    <w:rsid w:val="008B20CE"/>
    <w:rsid w:val="008B4B1F"/>
    <w:rsid w:val="008B5331"/>
    <w:rsid w:val="008C073A"/>
    <w:rsid w:val="008C4B15"/>
    <w:rsid w:val="008E2757"/>
    <w:rsid w:val="008E32A4"/>
    <w:rsid w:val="008F47BE"/>
    <w:rsid w:val="00921714"/>
    <w:rsid w:val="00923185"/>
    <w:rsid w:val="009263AC"/>
    <w:rsid w:val="00926482"/>
    <w:rsid w:val="00942C3B"/>
    <w:rsid w:val="00947FBB"/>
    <w:rsid w:val="0095065C"/>
    <w:rsid w:val="009523FD"/>
    <w:rsid w:val="00960AE0"/>
    <w:rsid w:val="00993516"/>
    <w:rsid w:val="009A5FE1"/>
    <w:rsid w:val="009B067B"/>
    <w:rsid w:val="009C1388"/>
    <w:rsid w:val="009C549F"/>
    <w:rsid w:val="009D6594"/>
    <w:rsid w:val="009E047C"/>
    <w:rsid w:val="00A00E06"/>
    <w:rsid w:val="00A04813"/>
    <w:rsid w:val="00A31A04"/>
    <w:rsid w:val="00A404F5"/>
    <w:rsid w:val="00A541DA"/>
    <w:rsid w:val="00A656B0"/>
    <w:rsid w:val="00A93D28"/>
    <w:rsid w:val="00A94C83"/>
    <w:rsid w:val="00A951F1"/>
    <w:rsid w:val="00A955E1"/>
    <w:rsid w:val="00AA0FF7"/>
    <w:rsid w:val="00AB00BD"/>
    <w:rsid w:val="00AE48B0"/>
    <w:rsid w:val="00AF41DF"/>
    <w:rsid w:val="00B20A34"/>
    <w:rsid w:val="00B45651"/>
    <w:rsid w:val="00B637CE"/>
    <w:rsid w:val="00B80E13"/>
    <w:rsid w:val="00BA17FD"/>
    <w:rsid w:val="00BA2C6C"/>
    <w:rsid w:val="00BD7F94"/>
    <w:rsid w:val="00BE10DC"/>
    <w:rsid w:val="00BF5381"/>
    <w:rsid w:val="00C057D4"/>
    <w:rsid w:val="00C06F8B"/>
    <w:rsid w:val="00C104A4"/>
    <w:rsid w:val="00C23252"/>
    <w:rsid w:val="00C31FEF"/>
    <w:rsid w:val="00C34192"/>
    <w:rsid w:val="00C5732F"/>
    <w:rsid w:val="00C833CE"/>
    <w:rsid w:val="00C84859"/>
    <w:rsid w:val="00C91BFB"/>
    <w:rsid w:val="00CB3B07"/>
    <w:rsid w:val="00CB7C04"/>
    <w:rsid w:val="00CC4256"/>
    <w:rsid w:val="00CC7E08"/>
    <w:rsid w:val="00D01968"/>
    <w:rsid w:val="00D16F92"/>
    <w:rsid w:val="00D20483"/>
    <w:rsid w:val="00D40823"/>
    <w:rsid w:val="00D431B2"/>
    <w:rsid w:val="00D44B6F"/>
    <w:rsid w:val="00D51D8E"/>
    <w:rsid w:val="00D55EB8"/>
    <w:rsid w:val="00D663CD"/>
    <w:rsid w:val="00D7436B"/>
    <w:rsid w:val="00DC14F3"/>
    <w:rsid w:val="00DC4594"/>
    <w:rsid w:val="00DC750E"/>
    <w:rsid w:val="00DD0B19"/>
    <w:rsid w:val="00DF2592"/>
    <w:rsid w:val="00DF7099"/>
    <w:rsid w:val="00E02B26"/>
    <w:rsid w:val="00E16753"/>
    <w:rsid w:val="00E21430"/>
    <w:rsid w:val="00E3070E"/>
    <w:rsid w:val="00E3156C"/>
    <w:rsid w:val="00E363C5"/>
    <w:rsid w:val="00E52BB6"/>
    <w:rsid w:val="00E55324"/>
    <w:rsid w:val="00E57F72"/>
    <w:rsid w:val="00E61EC5"/>
    <w:rsid w:val="00E64CC5"/>
    <w:rsid w:val="00E82A73"/>
    <w:rsid w:val="00EA381F"/>
    <w:rsid w:val="00EA4922"/>
    <w:rsid w:val="00EB2AA2"/>
    <w:rsid w:val="00EB531F"/>
    <w:rsid w:val="00EC2D0C"/>
    <w:rsid w:val="00ED0FF7"/>
    <w:rsid w:val="00EE6017"/>
    <w:rsid w:val="00EF4C73"/>
    <w:rsid w:val="00EF5F1B"/>
    <w:rsid w:val="00F00008"/>
    <w:rsid w:val="00F147AF"/>
    <w:rsid w:val="00F14841"/>
    <w:rsid w:val="00F21F2B"/>
    <w:rsid w:val="00F320DF"/>
    <w:rsid w:val="00F443D5"/>
    <w:rsid w:val="00F50CCA"/>
    <w:rsid w:val="00F6357E"/>
    <w:rsid w:val="00F65D71"/>
    <w:rsid w:val="00FA1270"/>
    <w:rsid w:val="00FB5241"/>
    <w:rsid w:val="00FB571D"/>
    <w:rsid w:val="00FC54A7"/>
    <w:rsid w:val="00FD691F"/>
    <w:rsid w:val="00FF2D76"/>
    <w:rsid w:val="00FF56C8"/>
    <w:rsid w:val="01FC2D8D"/>
    <w:rsid w:val="04235D46"/>
    <w:rsid w:val="04F604D7"/>
    <w:rsid w:val="084250B6"/>
    <w:rsid w:val="09AC2E77"/>
    <w:rsid w:val="0C8231D8"/>
    <w:rsid w:val="0EFB28C6"/>
    <w:rsid w:val="10F20943"/>
    <w:rsid w:val="161C28CF"/>
    <w:rsid w:val="21E324E4"/>
    <w:rsid w:val="2A76383D"/>
    <w:rsid w:val="2B827167"/>
    <w:rsid w:val="45754E8D"/>
    <w:rsid w:val="53ED23A3"/>
    <w:rsid w:val="5FE52025"/>
    <w:rsid w:val="69644BC1"/>
    <w:rsid w:val="6AE124A5"/>
    <w:rsid w:val="6B805F2B"/>
    <w:rsid w:val="6F681CFF"/>
    <w:rsid w:val="75816A68"/>
    <w:rsid w:val="7B597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A5215C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0"/>
    <w:next w:val="a"/>
    <w:qFormat/>
    <w:pPr>
      <w:numPr>
        <w:numId w:val="1"/>
      </w:numPr>
      <w:tabs>
        <w:tab w:val="left" w:pos="432"/>
      </w:tabs>
      <w:spacing w:beforeLines="100" w:before="312" w:afterLines="100" w:after="312" w:line="240" w:lineRule="auto"/>
      <w:jc w:val="center"/>
      <w:outlineLvl w:val="0"/>
    </w:pPr>
    <w:rPr>
      <w:rFonts w:ascii="黑体" w:eastAsia="黑体"/>
      <w:bCs/>
      <w:kern w:val="44"/>
      <w:sz w:val="32"/>
      <w:szCs w:val="30"/>
    </w:rPr>
  </w:style>
  <w:style w:type="paragraph" w:styleId="2">
    <w:name w:val="heading 2"/>
    <w:basedOn w:val="a"/>
    <w:next w:val="a"/>
    <w:link w:val="20"/>
    <w:qFormat/>
    <w:pPr>
      <w:keepNext/>
      <w:keepLines/>
      <w:numPr>
        <w:ilvl w:val="1"/>
        <w:numId w:val="1"/>
      </w:numPr>
      <w:tabs>
        <w:tab w:val="clear" w:pos="377"/>
      </w:tabs>
      <w:spacing w:before="240" w:after="240" w:line="440" w:lineRule="exact"/>
      <w:outlineLvl w:val="1"/>
    </w:pPr>
    <w:rPr>
      <w:rFonts w:ascii="黑体" w:eastAsia="黑体"/>
      <w:bCs/>
      <w:sz w:val="28"/>
      <w:szCs w:val="28"/>
      <w:lang w:val="x-none" w:eastAsia="x-none"/>
    </w:rPr>
  </w:style>
  <w:style w:type="paragraph" w:styleId="3">
    <w:name w:val="heading 3"/>
    <w:basedOn w:val="a"/>
    <w:next w:val="a"/>
    <w:link w:val="30"/>
    <w:qFormat/>
    <w:pPr>
      <w:keepNext/>
      <w:keepLines/>
      <w:numPr>
        <w:ilvl w:val="2"/>
        <w:numId w:val="1"/>
      </w:numPr>
      <w:tabs>
        <w:tab w:val="clear" w:pos="377"/>
        <w:tab w:val="left" w:pos="720"/>
      </w:tabs>
      <w:spacing w:beforeLines="50" w:before="156" w:afterLines="50" w:after="156" w:line="440" w:lineRule="exact"/>
      <w:outlineLvl w:val="2"/>
    </w:pPr>
    <w:rPr>
      <w:rFonts w:ascii="黑体" w:eastAsia="黑体"/>
      <w:b/>
      <w:bCs/>
      <w:szCs w:val="32"/>
      <w:lang w:val="x-none" w:eastAsia="x-none"/>
    </w:rPr>
  </w:style>
  <w:style w:type="paragraph" w:styleId="4">
    <w:name w:val="heading 4"/>
    <w:basedOn w:val="a"/>
    <w:next w:val="a"/>
    <w:qFormat/>
    <w:pPr>
      <w:keepNext/>
      <w:keepLines/>
      <w:numPr>
        <w:ilvl w:val="3"/>
        <w:numId w:val="1"/>
      </w:numPr>
      <w:tabs>
        <w:tab w:val="clear" w:pos="377"/>
        <w:tab w:val="left" w:pos="864"/>
      </w:tabs>
      <w:spacing w:before="240" w:after="240" w:line="360" w:lineRule="auto"/>
      <w:outlineLvl w:val="3"/>
    </w:pPr>
    <w:rPr>
      <w:bCs/>
    </w:rPr>
  </w:style>
  <w:style w:type="paragraph" w:styleId="5">
    <w:name w:val="heading 5"/>
    <w:basedOn w:val="a"/>
    <w:next w:val="a"/>
    <w:qFormat/>
    <w:pPr>
      <w:keepNext/>
      <w:keepLines/>
      <w:numPr>
        <w:ilvl w:val="4"/>
        <w:numId w:val="1"/>
      </w:numPr>
      <w:tabs>
        <w:tab w:val="clear" w:pos="377"/>
        <w:tab w:val="left" w:pos="1008"/>
      </w:tabs>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tabs>
        <w:tab w:val="clear" w:pos="377"/>
        <w:tab w:val="left" w:pos="1152"/>
      </w:tabs>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tabs>
        <w:tab w:val="clear" w:pos="377"/>
        <w:tab w:val="left" w:pos="1296"/>
      </w:tabs>
      <w:spacing w:before="240" w:after="64" w:line="320" w:lineRule="auto"/>
      <w:outlineLvl w:val="6"/>
    </w:pPr>
    <w:rPr>
      <w:b/>
      <w:bCs/>
    </w:rPr>
  </w:style>
  <w:style w:type="paragraph" w:styleId="8">
    <w:name w:val="heading 8"/>
    <w:basedOn w:val="a"/>
    <w:next w:val="a"/>
    <w:qFormat/>
    <w:pPr>
      <w:keepNext/>
      <w:keepLines/>
      <w:numPr>
        <w:ilvl w:val="7"/>
        <w:numId w:val="1"/>
      </w:numPr>
      <w:tabs>
        <w:tab w:val="clear" w:pos="377"/>
        <w:tab w:val="left" w:pos="1440"/>
      </w:tabs>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tabs>
        <w:tab w:val="clear" w:pos="377"/>
        <w:tab w:val="left" w:pos="1584"/>
      </w:tabs>
      <w:spacing w:before="240" w:after="64" w:line="320" w:lineRule="auto"/>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Char">
    <w:name w:val="样式 首行缩进:  2 字符 Char Char"/>
    <w:link w:val="21"/>
    <w:rPr>
      <w:rFonts w:cs="宋体"/>
      <w:kern w:val="2"/>
      <w:sz w:val="24"/>
    </w:rPr>
  </w:style>
  <w:style w:type="character" w:customStyle="1" w:styleId="a4">
    <w:name w:val="页眉字符"/>
    <w:link w:val="a5"/>
    <w:rPr>
      <w:rFonts w:eastAsia="宋体"/>
      <w:spacing w:val="-5"/>
      <w:sz w:val="21"/>
      <w:szCs w:val="21"/>
      <w:lang w:val="en-US" w:eastAsia="zh-CN" w:bidi="ar-SA"/>
    </w:rPr>
  </w:style>
  <w:style w:type="character" w:styleId="a6">
    <w:name w:val="footnote reference"/>
    <w:rPr>
      <w:vertAlign w:val="superscript"/>
    </w:rPr>
  </w:style>
  <w:style w:type="character" w:customStyle="1" w:styleId="20">
    <w:name w:val="标题 2字符"/>
    <w:link w:val="2"/>
    <w:rPr>
      <w:rFonts w:ascii="黑体" w:eastAsia="黑体"/>
      <w:bCs/>
      <w:sz w:val="28"/>
      <w:szCs w:val="28"/>
    </w:rPr>
  </w:style>
  <w:style w:type="character" w:customStyle="1" w:styleId="a7">
    <w:name w:val="批注框文本字符"/>
    <w:link w:val="a8"/>
    <w:rPr>
      <w:sz w:val="18"/>
      <w:szCs w:val="18"/>
    </w:rPr>
  </w:style>
  <w:style w:type="character" w:styleId="a9">
    <w:name w:val="Hyperlink"/>
    <w:rPr>
      <w:color w:val="0000FF"/>
      <w:u w:val="single"/>
    </w:rPr>
  </w:style>
  <w:style w:type="character" w:styleId="aa">
    <w:name w:val="page number"/>
    <w:basedOn w:val="a1"/>
  </w:style>
  <w:style w:type="character" w:customStyle="1" w:styleId="30">
    <w:name w:val="标题 3字符"/>
    <w:link w:val="3"/>
    <w:rPr>
      <w:rFonts w:ascii="黑体" w:eastAsia="黑体"/>
      <w:b/>
      <w:bCs/>
      <w:sz w:val="24"/>
      <w:szCs w:val="32"/>
    </w:rPr>
  </w:style>
  <w:style w:type="character" w:styleId="ab">
    <w:name w:val="line number"/>
    <w:basedOn w:val="a1"/>
  </w:style>
  <w:style w:type="character" w:customStyle="1" w:styleId="ac">
    <w:name w:val="页脚字符"/>
    <w:link w:val="ad"/>
    <w:rPr>
      <w:rFonts w:eastAsia="宋体"/>
      <w:sz w:val="18"/>
      <w:szCs w:val="18"/>
      <w:lang w:val="en-US" w:eastAsia="zh-CN" w:bidi="ar-SA"/>
    </w:rPr>
  </w:style>
  <w:style w:type="character" w:styleId="ae">
    <w:name w:val="annotation reference"/>
    <w:rPr>
      <w:sz w:val="21"/>
      <w:szCs w:val="21"/>
    </w:rPr>
  </w:style>
  <w:style w:type="paragraph" w:customStyle="1" w:styleId="21">
    <w:name w:val="样式 首行缩进:  2 字符"/>
    <w:basedOn w:val="a"/>
    <w:link w:val="2CharChar"/>
    <w:pPr>
      <w:widowControl w:val="0"/>
      <w:tabs>
        <w:tab w:val="clear" w:pos="377"/>
      </w:tabs>
      <w:spacing w:line="440" w:lineRule="exact"/>
      <w:ind w:firstLineChars="200" w:firstLine="480"/>
    </w:pPr>
    <w:rPr>
      <w:kern w:val="2"/>
      <w:szCs w:val="20"/>
      <w:lang w:val="x-none" w:eastAsia="x-none"/>
    </w:rPr>
  </w:style>
  <w:style w:type="paragraph" w:styleId="22">
    <w:name w:val="toc 2"/>
    <w:basedOn w:val="a"/>
    <w:next w:val="a"/>
    <w:pPr>
      <w:tabs>
        <w:tab w:val="clear" w:pos="377"/>
        <w:tab w:val="left" w:pos="960"/>
        <w:tab w:val="right" w:leader="dot" w:pos="9061"/>
      </w:tabs>
      <w:spacing w:line="440" w:lineRule="exact"/>
      <w:ind w:left="240"/>
      <w:jc w:val="left"/>
    </w:pPr>
    <w:rPr>
      <w:rFonts w:ascii="宋体" w:hAnsi="宋体"/>
      <w:smallCaps/>
    </w:rPr>
  </w:style>
  <w:style w:type="paragraph" w:styleId="40">
    <w:name w:val="toc 4"/>
    <w:basedOn w:val="a"/>
    <w:next w:val="a"/>
    <w:pPr>
      <w:tabs>
        <w:tab w:val="clear" w:pos="377"/>
      </w:tabs>
      <w:ind w:left="720"/>
      <w:jc w:val="left"/>
    </w:pPr>
    <w:rPr>
      <w:sz w:val="18"/>
      <w:szCs w:val="18"/>
    </w:rPr>
  </w:style>
  <w:style w:type="paragraph" w:styleId="a5">
    <w:name w:val="header"/>
    <w:basedOn w:val="a"/>
    <w:link w:val="a4"/>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8">
    <w:name w:val="Balloon Text"/>
    <w:basedOn w:val="a"/>
    <w:link w:val="a7"/>
    <w:pPr>
      <w:spacing w:line="240" w:lineRule="auto"/>
    </w:pPr>
    <w:rPr>
      <w:sz w:val="18"/>
      <w:szCs w:val="18"/>
      <w:lang w:val="x-none" w:eastAsia="x-none"/>
    </w:rPr>
  </w:style>
  <w:style w:type="paragraph" w:styleId="af">
    <w:name w:val="Document Map"/>
    <w:basedOn w:val="a"/>
    <w:pPr>
      <w:shd w:val="clear" w:color="auto" w:fill="000080"/>
    </w:pPr>
  </w:style>
  <w:style w:type="paragraph" w:styleId="af0">
    <w:name w:val="Body Text"/>
    <w:basedOn w:val="a"/>
    <w:pPr>
      <w:spacing w:after="220" w:line="180" w:lineRule="atLeast"/>
      <w:jc w:val="center"/>
    </w:pPr>
    <w:rPr>
      <w:sz w:val="30"/>
    </w:rPr>
  </w:style>
  <w:style w:type="paragraph" w:customStyle="1" w:styleId="New">
    <w:name w:val="页眉 New"/>
    <w:basedOn w:val="New0"/>
    <w:pPr>
      <w:pBdr>
        <w:bottom w:val="single" w:sz="6" w:space="1" w:color="auto"/>
      </w:pBdr>
      <w:tabs>
        <w:tab w:val="center" w:pos="4153"/>
        <w:tab w:val="right" w:pos="8306"/>
      </w:tabs>
      <w:snapToGrid w:val="0"/>
      <w:jc w:val="center"/>
    </w:pPr>
    <w:rPr>
      <w:sz w:val="18"/>
      <w:szCs w:val="18"/>
    </w:rPr>
  </w:style>
  <w:style w:type="paragraph" w:customStyle="1" w:styleId="305">
    <w:name w:val="样式 标题 3 + 段前: 0.5 行"/>
    <w:basedOn w:val="3"/>
    <w:pPr>
      <w:spacing w:beforeLines="0" w:before="120" w:afterLines="0" w:after="120" w:line="240" w:lineRule="auto"/>
      <w:ind w:left="0" w:firstLine="0"/>
    </w:pPr>
    <w:rPr>
      <w:rFonts w:cs="宋体"/>
      <w:bCs w:val="0"/>
      <w:szCs w:val="20"/>
    </w:rPr>
  </w:style>
  <w:style w:type="paragraph" w:customStyle="1" w:styleId="30522">
    <w:name w:val="样式 标题 3 + 段前: 0.5 行 行距: 固定值 22 磅"/>
    <w:basedOn w:val="3"/>
    <w:pPr>
      <w:spacing w:beforeLines="0" w:before="120"/>
    </w:pPr>
    <w:rPr>
      <w:rFonts w:cs="宋体"/>
      <w:bCs w:val="0"/>
      <w:szCs w:val="20"/>
    </w:rPr>
  </w:style>
  <w:style w:type="paragraph" w:customStyle="1" w:styleId="a0">
    <w:name w:val="基准标题"/>
    <w:basedOn w:val="af0"/>
    <w:next w:val="af0"/>
    <w:pPr>
      <w:keepNext/>
      <w:keepLines/>
      <w:spacing w:after="0"/>
      <w:jc w:val="left"/>
    </w:pPr>
    <w:rPr>
      <w:rFonts w:ascii="Arial Black" w:hAnsi="Arial Black"/>
      <w:spacing w:val="-10"/>
      <w:kern w:val="28"/>
    </w:rPr>
  </w:style>
  <w:style w:type="paragraph" w:styleId="af1">
    <w:name w:val="annotation subject"/>
    <w:basedOn w:val="af2"/>
    <w:next w:val="af2"/>
    <w:pPr>
      <w:tabs>
        <w:tab w:val="clear" w:pos="377"/>
      </w:tabs>
    </w:pPr>
    <w:rPr>
      <w:b/>
      <w:bCs/>
    </w:rPr>
  </w:style>
  <w:style w:type="paragraph" w:customStyle="1" w:styleId="1TimesNewRoman">
    <w:name w:val="样式 标题 1 + Times New Roman"/>
    <w:basedOn w:val="1"/>
    <w:rPr>
      <w:rFonts w:ascii="Times New Roman"/>
      <w:bCs w:val="0"/>
    </w:rPr>
  </w:style>
  <w:style w:type="paragraph" w:styleId="60">
    <w:name w:val="toc 6"/>
    <w:basedOn w:val="a"/>
    <w:next w:val="a"/>
    <w:pPr>
      <w:tabs>
        <w:tab w:val="clear" w:pos="377"/>
      </w:tabs>
      <w:ind w:left="1200"/>
      <w:jc w:val="left"/>
    </w:pPr>
    <w:rPr>
      <w:sz w:val="18"/>
      <w:szCs w:val="18"/>
    </w:rPr>
  </w:style>
  <w:style w:type="paragraph" w:styleId="11">
    <w:name w:val="toc 1"/>
    <w:basedOn w:val="a"/>
    <w:next w:val="a"/>
    <w:pPr>
      <w:tabs>
        <w:tab w:val="clear" w:pos="377"/>
        <w:tab w:val="right" w:leader="dot" w:pos="9061"/>
      </w:tabs>
      <w:spacing w:line="440" w:lineRule="exact"/>
      <w:jc w:val="left"/>
    </w:pPr>
    <w:rPr>
      <w:b/>
      <w:bCs/>
      <w:caps/>
      <w:sz w:val="20"/>
      <w:szCs w:val="20"/>
    </w:rPr>
  </w:style>
  <w:style w:type="paragraph" w:styleId="80">
    <w:name w:val="toc 8"/>
    <w:basedOn w:val="a"/>
    <w:next w:val="a"/>
    <w:pPr>
      <w:tabs>
        <w:tab w:val="clear" w:pos="377"/>
      </w:tabs>
      <w:ind w:left="1680"/>
      <w:jc w:val="left"/>
    </w:pPr>
    <w:rPr>
      <w:sz w:val="18"/>
      <w:szCs w:val="18"/>
    </w:rPr>
  </w:style>
  <w:style w:type="paragraph" w:styleId="31">
    <w:name w:val="toc 3"/>
    <w:basedOn w:val="a"/>
    <w:next w:val="a"/>
    <w:pPr>
      <w:tabs>
        <w:tab w:val="clear" w:pos="377"/>
      </w:tabs>
      <w:ind w:left="480"/>
      <w:jc w:val="left"/>
    </w:pPr>
    <w:rPr>
      <w:i/>
      <w:iCs/>
      <w:sz w:val="20"/>
      <w:szCs w:val="20"/>
    </w:rPr>
  </w:style>
  <w:style w:type="paragraph" w:styleId="af2">
    <w:name w:val="annotation text"/>
    <w:basedOn w:val="a"/>
    <w:pPr>
      <w:jc w:val="left"/>
    </w:pPr>
  </w:style>
  <w:style w:type="paragraph" w:styleId="70">
    <w:name w:val="toc 7"/>
    <w:basedOn w:val="a"/>
    <w:next w:val="a"/>
    <w:pPr>
      <w:tabs>
        <w:tab w:val="clear" w:pos="377"/>
      </w:tabs>
      <w:ind w:left="1440"/>
      <w:jc w:val="left"/>
    </w:pPr>
    <w:rPr>
      <w:sz w:val="18"/>
      <w:szCs w:val="18"/>
    </w:rPr>
  </w:style>
  <w:style w:type="paragraph" w:customStyle="1" w:styleId="122">
    <w:name w:val="样式 标题 1 + 行距: 固定值 22 磅"/>
    <w:basedOn w:val="1"/>
    <w:pPr>
      <w:numPr>
        <w:numId w:val="2"/>
      </w:numPr>
      <w:tabs>
        <w:tab w:val="left" w:pos="432"/>
      </w:tabs>
      <w:spacing w:line="440" w:lineRule="exact"/>
    </w:pPr>
    <w:rPr>
      <w:rFonts w:cs="宋体"/>
      <w:bCs w:val="0"/>
      <w:szCs w:val="20"/>
    </w:rPr>
  </w:style>
  <w:style w:type="paragraph" w:customStyle="1" w:styleId="10">
    <w:name w:val="样式 标题 1 + 居中"/>
    <w:basedOn w:val="a"/>
    <w:pPr>
      <w:numPr>
        <w:numId w:val="3"/>
      </w:numPr>
      <w:tabs>
        <w:tab w:val="clear" w:pos="377"/>
        <w:tab w:val="left" w:pos="432"/>
      </w:tabs>
    </w:pPr>
  </w:style>
  <w:style w:type="paragraph" w:styleId="90">
    <w:name w:val="toc 9"/>
    <w:basedOn w:val="a"/>
    <w:next w:val="a"/>
    <w:pPr>
      <w:tabs>
        <w:tab w:val="clear" w:pos="377"/>
      </w:tabs>
      <w:ind w:left="1920"/>
      <w:jc w:val="left"/>
    </w:pPr>
    <w:rPr>
      <w:sz w:val="18"/>
      <w:szCs w:val="18"/>
    </w:rPr>
  </w:style>
  <w:style w:type="paragraph" w:styleId="af3">
    <w:name w:val="footnote text"/>
    <w:basedOn w:val="a"/>
    <w:pPr>
      <w:snapToGrid w:val="0"/>
      <w:jc w:val="left"/>
    </w:pPr>
    <w:rPr>
      <w:sz w:val="18"/>
      <w:szCs w:val="18"/>
    </w:rPr>
  </w:style>
  <w:style w:type="paragraph" w:styleId="ad">
    <w:name w:val="footer"/>
    <w:basedOn w:val="a"/>
    <w:link w:val="ac"/>
    <w:pPr>
      <w:tabs>
        <w:tab w:val="clear" w:pos="377"/>
        <w:tab w:val="center" w:pos="4153"/>
        <w:tab w:val="right" w:pos="8306"/>
      </w:tabs>
      <w:spacing w:before="600" w:line="180" w:lineRule="atLeast"/>
      <w:jc w:val="left"/>
    </w:pPr>
    <w:rPr>
      <w:sz w:val="18"/>
      <w:szCs w:val="18"/>
    </w:rPr>
  </w:style>
  <w:style w:type="paragraph" w:styleId="23">
    <w:name w:val="Body Text Indent 2"/>
    <w:basedOn w:val="a"/>
    <w:pPr>
      <w:widowControl w:val="0"/>
      <w:tabs>
        <w:tab w:val="clear" w:pos="377"/>
      </w:tabs>
      <w:spacing w:line="480" w:lineRule="atLeast"/>
      <w:ind w:firstLine="420"/>
    </w:pPr>
    <w:rPr>
      <w:kern w:val="2"/>
      <w:szCs w:val="20"/>
    </w:rPr>
  </w:style>
  <w:style w:type="paragraph" w:styleId="50">
    <w:name w:val="toc 5"/>
    <w:basedOn w:val="a"/>
    <w:next w:val="a"/>
    <w:pPr>
      <w:tabs>
        <w:tab w:val="clear" w:pos="377"/>
      </w:tabs>
      <w:ind w:left="960"/>
      <w:jc w:val="left"/>
    </w:pPr>
    <w:rPr>
      <w:sz w:val="18"/>
      <w:szCs w:val="18"/>
    </w:rPr>
  </w:style>
  <w:style w:type="paragraph" w:styleId="af4">
    <w:name w:val="Body Text Indent"/>
    <w:basedOn w:val="a"/>
    <w:pPr>
      <w:spacing w:after="120"/>
      <w:ind w:leftChars="200" w:left="420"/>
    </w:pPr>
  </w:style>
  <w:style w:type="paragraph" w:customStyle="1" w:styleId="122TimesNewRoman">
    <w:name w:val="样式 样式 标题 1 + 行距: 固定值 22 磅 + Times New Roman"/>
    <w:basedOn w:val="122"/>
    <w:pPr>
      <w:tabs>
        <w:tab w:val="clear" w:pos="432"/>
      </w:tabs>
      <w:jc w:val="right"/>
    </w:pPr>
    <w:rPr>
      <w:rFonts w:ascii="Times New Roman"/>
    </w:rPr>
  </w:style>
  <w:style w:type="paragraph" w:customStyle="1" w:styleId="1TimesNewRoman22">
    <w:name w:val="样式 标题 1 + Times New Roman 居中 行距: 固定值 22 磅"/>
    <w:basedOn w:val="1"/>
    <w:pPr>
      <w:spacing w:line="440" w:lineRule="exact"/>
    </w:pPr>
    <w:rPr>
      <w:rFonts w:ascii="Times New Roman" w:cs="宋体"/>
      <w:bCs w:val="0"/>
      <w:szCs w:val="20"/>
    </w:rPr>
  </w:style>
  <w:style w:type="paragraph" w:customStyle="1" w:styleId="New1">
    <w:name w:val="页脚 New"/>
    <w:basedOn w:val="New0"/>
    <w:pPr>
      <w:tabs>
        <w:tab w:val="center" w:pos="4153"/>
        <w:tab w:val="right" w:pos="8306"/>
      </w:tabs>
      <w:snapToGrid w:val="0"/>
      <w:jc w:val="left"/>
    </w:pPr>
    <w:rPr>
      <w:sz w:val="18"/>
      <w:szCs w:val="18"/>
    </w:rPr>
  </w:style>
  <w:style w:type="paragraph" w:customStyle="1" w:styleId="30522TimesNewRoman">
    <w:name w:val="样式 样式 标题 3 + 段前: 0.5 行 行距: 固定值 22 磅 + Times New Roman"/>
    <w:basedOn w:val="30522"/>
    <w:pPr>
      <w:tabs>
        <w:tab w:val="clear" w:pos="720"/>
        <w:tab w:val="left" w:pos="377"/>
      </w:tabs>
      <w:spacing w:afterLines="0" w:after="120"/>
      <w:ind w:left="0" w:firstLine="0"/>
    </w:pPr>
    <w:rPr>
      <w:rFonts w:ascii="Times New Roman"/>
    </w:rPr>
  </w:style>
  <w:style w:type="paragraph" w:customStyle="1" w:styleId="New0">
    <w:name w:val="正文 New"/>
    <w:pPr>
      <w:widowControl w:val="0"/>
      <w:spacing w:line="480" w:lineRule="atLeast"/>
      <w:jc w:val="both"/>
    </w:pPr>
    <w:rPr>
      <w:kern w:val="2"/>
      <w:sz w:val="21"/>
      <w:szCs w:val="24"/>
    </w:rPr>
  </w:style>
  <w:style w:type="paragraph" w:styleId="af5">
    <w:name w:val="Title"/>
    <w:basedOn w:val="a"/>
    <w:next w:val="a"/>
    <w:link w:val="af6"/>
    <w:qFormat/>
    <w:rsid w:val="008F47BE"/>
    <w:pPr>
      <w:spacing w:before="240" w:after="60"/>
      <w:jc w:val="center"/>
      <w:outlineLvl w:val="0"/>
    </w:pPr>
    <w:rPr>
      <w:rFonts w:ascii="Calibri Light" w:hAnsi="Calibri Light"/>
      <w:b/>
      <w:bCs/>
      <w:sz w:val="32"/>
      <w:szCs w:val="32"/>
      <w:lang w:val="x-none" w:eastAsia="x-none"/>
    </w:rPr>
  </w:style>
  <w:style w:type="character" w:customStyle="1" w:styleId="af6">
    <w:name w:val="标题字符"/>
    <w:link w:val="af5"/>
    <w:rsid w:val="008F47BE"/>
    <w:rPr>
      <w:rFonts w:ascii="Calibri Light" w:hAnsi="Calibri Light" w:cs="Times New Roman"/>
      <w:b/>
      <w:bCs/>
      <w:sz w:val="32"/>
      <w:szCs w:val="32"/>
    </w:rPr>
  </w:style>
  <w:style w:type="table" w:styleId="af7">
    <w:name w:val="Table Grid"/>
    <w:basedOn w:val="a2"/>
    <w:uiPriority w:val="99"/>
    <w:rsid w:val="00412F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4">
    <w:name w:val="2"/>
    <w:basedOn w:val="a"/>
    <w:link w:val="25"/>
    <w:qFormat/>
    <w:rsid w:val="00BE10DC"/>
    <w:pPr>
      <w:tabs>
        <w:tab w:val="left" w:pos="645"/>
      </w:tabs>
      <w:spacing w:line="440" w:lineRule="exact"/>
      <w:ind w:firstLineChars="200" w:firstLine="480"/>
      <w:jc w:val="left"/>
    </w:pPr>
    <w:rPr>
      <w:szCs w:val="32"/>
    </w:rPr>
  </w:style>
  <w:style w:type="character" w:customStyle="1" w:styleId="25">
    <w:name w:val="2 字符"/>
    <w:link w:val="24"/>
    <w:rsid w:val="00BE10DC"/>
    <w:rPr>
      <w:sz w:val="24"/>
      <w:szCs w:val="32"/>
    </w:rPr>
  </w:style>
  <w:style w:type="paragraph" w:styleId="af8">
    <w:name w:val="List Paragraph"/>
    <w:basedOn w:val="a"/>
    <w:uiPriority w:val="99"/>
    <w:qFormat/>
    <w:rsid w:val="00EA38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19</Pages>
  <Words>1532</Words>
  <Characters>8738</Characters>
  <Application>Microsoft Macintosh Word</Application>
  <DocSecurity>0</DocSecurity>
  <PresentationFormat/>
  <Lines>72</Lines>
  <Paragraphs>20</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沈阳理工大学应用技术学院学士学位论文</vt:lpstr>
    </vt:vector>
  </TitlesOfParts>
  <Company>DUT</Company>
  <LinksUpToDate>false</LinksUpToDate>
  <CharactersWithSpaces>10250</CharactersWithSpaces>
  <SharedDoc>false</SharedDoc>
  <HLinks>
    <vt:vector size="12" baseType="variant">
      <vt:variant>
        <vt:i4>7798883</vt:i4>
      </vt:variant>
      <vt:variant>
        <vt:i4>18600</vt:i4>
      </vt:variant>
      <vt:variant>
        <vt:i4>1025</vt:i4>
      </vt:variant>
      <vt:variant>
        <vt:i4>1</vt:i4>
      </vt:variant>
      <vt:variant>
        <vt:lpwstr>7_[5[HX{ZJQ~{%L[]IKNVCP</vt:lpwstr>
      </vt:variant>
      <vt:variant>
        <vt:lpwstr/>
      </vt:variant>
      <vt:variant>
        <vt:i4>49</vt:i4>
      </vt:variant>
      <vt:variant>
        <vt:i4>-1</vt:i4>
      </vt:variant>
      <vt:variant>
        <vt:i4>1096</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沈阳理工大学应用技术学院学士学位论文</dc:title>
  <dc:subject>沈阳理工大学应用技术学院</dc:subject>
  <dc:creator>电信教研室</dc:creator>
  <cp:keywords/>
  <cp:lastModifiedBy>Happy</cp:lastModifiedBy>
  <cp:revision>72</cp:revision>
  <cp:lastPrinted>2016-11-03T02:22:00Z</cp:lastPrinted>
  <dcterms:created xsi:type="dcterms:W3CDTF">2017-12-27T13:21:00Z</dcterms:created>
  <dcterms:modified xsi:type="dcterms:W3CDTF">2017-12-28T13:35:00Z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